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Purchase date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Customer 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Address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Driver’s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 of driver</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r>
              <w:rPr>
                <w:rFonts w:hint="default"/>
                <w:sz w:val="32"/>
                <w:szCs w:val="32"/>
                <w:lang w:val="en-IN"/>
              </w:rPr>
              <w:t xml:space="preserv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of drivers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drivers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payment for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bookmarkStart w:id="0" w:name="_GoBack"/>
            <w:bookmarkEnd w:id="0"/>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c>
          <w:tcPr>
            <w:tcW w:w="2394" w:type="dxa"/>
          </w:tcPr>
          <w:p>
            <w:pPr>
              <w:widowControl w:val="0"/>
              <w:ind w:left="0" w:firstLine="0"/>
              <w:jc w:val="both"/>
              <w:rPr>
                <w:sz w:val="32"/>
                <w:szCs w:val="32"/>
                <w:lang w:val="en-US"/>
              </w:rPr>
            </w:pPr>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433EF6"/>
    <w:rsid w:val="02586C80"/>
    <w:rsid w:val="028D3494"/>
    <w:rsid w:val="02EA1CF3"/>
    <w:rsid w:val="02FA62D5"/>
    <w:rsid w:val="02FF2C41"/>
    <w:rsid w:val="032C5ACA"/>
    <w:rsid w:val="03AC005A"/>
    <w:rsid w:val="03F23628"/>
    <w:rsid w:val="0466496B"/>
    <w:rsid w:val="0476105A"/>
    <w:rsid w:val="04884474"/>
    <w:rsid w:val="04A110DB"/>
    <w:rsid w:val="04A70300"/>
    <w:rsid w:val="04C34344"/>
    <w:rsid w:val="04DC7269"/>
    <w:rsid w:val="053F5B06"/>
    <w:rsid w:val="054B2F85"/>
    <w:rsid w:val="05BF5A4B"/>
    <w:rsid w:val="05EC3CFE"/>
    <w:rsid w:val="063F35BE"/>
    <w:rsid w:val="06601A3F"/>
    <w:rsid w:val="067B2190"/>
    <w:rsid w:val="069112A4"/>
    <w:rsid w:val="069B7F39"/>
    <w:rsid w:val="06A45A95"/>
    <w:rsid w:val="06BA229B"/>
    <w:rsid w:val="06C721E4"/>
    <w:rsid w:val="06E51740"/>
    <w:rsid w:val="07123A4E"/>
    <w:rsid w:val="07295E46"/>
    <w:rsid w:val="073131E9"/>
    <w:rsid w:val="0738310A"/>
    <w:rsid w:val="07BB1816"/>
    <w:rsid w:val="07CB16FD"/>
    <w:rsid w:val="07E81D7E"/>
    <w:rsid w:val="08041CFE"/>
    <w:rsid w:val="08267512"/>
    <w:rsid w:val="085041EF"/>
    <w:rsid w:val="08617CB0"/>
    <w:rsid w:val="0870406A"/>
    <w:rsid w:val="08972AC2"/>
    <w:rsid w:val="08BE60F3"/>
    <w:rsid w:val="08CE1FB4"/>
    <w:rsid w:val="08E5473E"/>
    <w:rsid w:val="09655D17"/>
    <w:rsid w:val="097D2B29"/>
    <w:rsid w:val="099213F2"/>
    <w:rsid w:val="09B900FA"/>
    <w:rsid w:val="09E16531"/>
    <w:rsid w:val="09E81F52"/>
    <w:rsid w:val="0A05215A"/>
    <w:rsid w:val="0A663178"/>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F53C33"/>
    <w:rsid w:val="11121491"/>
    <w:rsid w:val="115D7262"/>
    <w:rsid w:val="116F2DBC"/>
    <w:rsid w:val="118C0B72"/>
    <w:rsid w:val="11F64C00"/>
    <w:rsid w:val="12222661"/>
    <w:rsid w:val="12C31B0F"/>
    <w:rsid w:val="12D61B20"/>
    <w:rsid w:val="12D764C4"/>
    <w:rsid w:val="12E1318D"/>
    <w:rsid w:val="12E32A09"/>
    <w:rsid w:val="13094D44"/>
    <w:rsid w:val="13581D33"/>
    <w:rsid w:val="1376272C"/>
    <w:rsid w:val="138364FF"/>
    <w:rsid w:val="13F42133"/>
    <w:rsid w:val="142D3320"/>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8DD31A0"/>
    <w:rsid w:val="192A20C6"/>
    <w:rsid w:val="1A901079"/>
    <w:rsid w:val="1ABB6159"/>
    <w:rsid w:val="1B1322FC"/>
    <w:rsid w:val="1B951C33"/>
    <w:rsid w:val="1BCA35DE"/>
    <w:rsid w:val="1BCB312B"/>
    <w:rsid w:val="1BCF516C"/>
    <w:rsid w:val="1BD911AB"/>
    <w:rsid w:val="1C3840C0"/>
    <w:rsid w:val="1CA04D95"/>
    <w:rsid w:val="1CCE34DF"/>
    <w:rsid w:val="1D407FD4"/>
    <w:rsid w:val="1D5E07E2"/>
    <w:rsid w:val="1D8010B3"/>
    <w:rsid w:val="1E0167A4"/>
    <w:rsid w:val="1E5C6A55"/>
    <w:rsid w:val="1E5E44E6"/>
    <w:rsid w:val="1E6220C0"/>
    <w:rsid w:val="1E873433"/>
    <w:rsid w:val="1E8E2946"/>
    <w:rsid w:val="1E92313B"/>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6F6313"/>
    <w:rsid w:val="23746D13"/>
    <w:rsid w:val="238A1DF2"/>
    <w:rsid w:val="238C3A79"/>
    <w:rsid w:val="24266808"/>
    <w:rsid w:val="242C11B4"/>
    <w:rsid w:val="243A1B81"/>
    <w:rsid w:val="246360E2"/>
    <w:rsid w:val="24B4417B"/>
    <w:rsid w:val="24DE7754"/>
    <w:rsid w:val="24FB48CB"/>
    <w:rsid w:val="251E356D"/>
    <w:rsid w:val="254965F4"/>
    <w:rsid w:val="25602AA1"/>
    <w:rsid w:val="25834EB1"/>
    <w:rsid w:val="2593013D"/>
    <w:rsid w:val="261843AA"/>
    <w:rsid w:val="264471C6"/>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C25190"/>
    <w:rsid w:val="2A633D4F"/>
    <w:rsid w:val="2A8C299A"/>
    <w:rsid w:val="2A9C7372"/>
    <w:rsid w:val="2ACE34E8"/>
    <w:rsid w:val="2B197B64"/>
    <w:rsid w:val="2B483D91"/>
    <w:rsid w:val="2B4C7E49"/>
    <w:rsid w:val="2B4F5D72"/>
    <w:rsid w:val="2B696343"/>
    <w:rsid w:val="2B736ED6"/>
    <w:rsid w:val="2BC2540F"/>
    <w:rsid w:val="2BEE212D"/>
    <w:rsid w:val="2C0F4F03"/>
    <w:rsid w:val="2C287B31"/>
    <w:rsid w:val="2C6F6EB5"/>
    <w:rsid w:val="2CFF4904"/>
    <w:rsid w:val="2D337356"/>
    <w:rsid w:val="2DAD6EBF"/>
    <w:rsid w:val="2E237CC3"/>
    <w:rsid w:val="2E3C2BB6"/>
    <w:rsid w:val="2E453E4B"/>
    <w:rsid w:val="2E7E4B59"/>
    <w:rsid w:val="2EAC10D9"/>
    <w:rsid w:val="2EC02EEC"/>
    <w:rsid w:val="2F181CB6"/>
    <w:rsid w:val="31E445DA"/>
    <w:rsid w:val="324866EF"/>
    <w:rsid w:val="326F50AC"/>
    <w:rsid w:val="330C705E"/>
    <w:rsid w:val="338E6C06"/>
    <w:rsid w:val="33C15846"/>
    <w:rsid w:val="33DF54ED"/>
    <w:rsid w:val="34162466"/>
    <w:rsid w:val="343229C5"/>
    <w:rsid w:val="34373763"/>
    <w:rsid w:val="346644FE"/>
    <w:rsid w:val="34814150"/>
    <w:rsid w:val="34847806"/>
    <w:rsid w:val="34CD3846"/>
    <w:rsid w:val="34F1738B"/>
    <w:rsid w:val="34FA0944"/>
    <w:rsid w:val="34FA455F"/>
    <w:rsid w:val="35196C84"/>
    <w:rsid w:val="354A0644"/>
    <w:rsid w:val="355E5AD1"/>
    <w:rsid w:val="357469A2"/>
    <w:rsid w:val="3583135D"/>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56E77"/>
    <w:rsid w:val="441F6D4D"/>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B5E95"/>
    <w:rsid w:val="48497A44"/>
    <w:rsid w:val="48687BCD"/>
    <w:rsid w:val="491415CA"/>
    <w:rsid w:val="49867CF3"/>
    <w:rsid w:val="499A1D16"/>
    <w:rsid w:val="49BF0141"/>
    <w:rsid w:val="4A6D1753"/>
    <w:rsid w:val="4AB26D1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60F7511"/>
    <w:rsid w:val="56360FFE"/>
    <w:rsid w:val="5686642B"/>
    <w:rsid w:val="56885E48"/>
    <w:rsid w:val="56AD0F67"/>
    <w:rsid w:val="56BA4F74"/>
    <w:rsid w:val="56DE66AF"/>
    <w:rsid w:val="571B4E01"/>
    <w:rsid w:val="571D14B6"/>
    <w:rsid w:val="5740617B"/>
    <w:rsid w:val="577206BC"/>
    <w:rsid w:val="579F3F38"/>
    <w:rsid w:val="57E26ED4"/>
    <w:rsid w:val="57FA376F"/>
    <w:rsid w:val="58500D87"/>
    <w:rsid w:val="587A2719"/>
    <w:rsid w:val="58A35239"/>
    <w:rsid w:val="58B45869"/>
    <w:rsid w:val="59531CD3"/>
    <w:rsid w:val="596D7F1F"/>
    <w:rsid w:val="59D0445C"/>
    <w:rsid w:val="5A4E743C"/>
    <w:rsid w:val="5A604239"/>
    <w:rsid w:val="5A877BF1"/>
    <w:rsid w:val="5AAA4997"/>
    <w:rsid w:val="5AF51306"/>
    <w:rsid w:val="5B016B09"/>
    <w:rsid w:val="5B9E3795"/>
    <w:rsid w:val="5BDE4495"/>
    <w:rsid w:val="5BE36519"/>
    <w:rsid w:val="5BF234A8"/>
    <w:rsid w:val="5C1738D7"/>
    <w:rsid w:val="5C5259A1"/>
    <w:rsid w:val="5D2D11F0"/>
    <w:rsid w:val="5D3F4A3A"/>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D612B"/>
    <w:rsid w:val="61ED66D3"/>
    <w:rsid w:val="61F1593B"/>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9D7C02"/>
    <w:rsid w:val="65F77819"/>
    <w:rsid w:val="66057DBE"/>
    <w:rsid w:val="666D4972"/>
    <w:rsid w:val="668D49A5"/>
    <w:rsid w:val="671D5531"/>
    <w:rsid w:val="6747066A"/>
    <w:rsid w:val="67917171"/>
    <w:rsid w:val="67A653F3"/>
    <w:rsid w:val="67FA4863"/>
    <w:rsid w:val="68071723"/>
    <w:rsid w:val="6809724F"/>
    <w:rsid w:val="680B6D1D"/>
    <w:rsid w:val="684D5D7E"/>
    <w:rsid w:val="68594F59"/>
    <w:rsid w:val="68913977"/>
    <w:rsid w:val="68AB2CD1"/>
    <w:rsid w:val="68E53643"/>
    <w:rsid w:val="69F8571C"/>
    <w:rsid w:val="69FC2E56"/>
    <w:rsid w:val="6A3E3148"/>
    <w:rsid w:val="6A73714E"/>
    <w:rsid w:val="6AF24883"/>
    <w:rsid w:val="6AFD2A76"/>
    <w:rsid w:val="6B2D1E7D"/>
    <w:rsid w:val="6BAE5658"/>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32A1122"/>
    <w:rsid w:val="73445275"/>
    <w:rsid w:val="73940037"/>
    <w:rsid w:val="73A80E1A"/>
    <w:rsid w:val="73C45CFD"/>
    <w:rsid w:val="73FE48D6"/>
    <w:rsid w:val="74576608"/>
    <w:rsid w:val="7483044F"/>
    <w:rsid w:val="749F0FA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11</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2022-04-07T05:13:26Z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