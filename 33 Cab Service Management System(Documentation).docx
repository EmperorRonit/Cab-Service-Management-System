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 xml:space="preserve">Purchase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Email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148"/>
        <w:gridCol w:w="2286"/>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jc w:val="both"/>
              <w:rPr>
                <w:b/>
                <w:bCs/>
                <w:sz w:val="32"/>
                <w:szCs w:val="32"/>
                <w:lang w:val="en-US"/>
              </w:rPr>
            </w:pPr>
            <w:r>
              <w:rPr>
                <w:b/>
                <w:bCs/>
                <w:sz w:val="32"/>
                <w:szCs w:val="32"/>
                <w:lang w:val="en-US"/>
              </w:rPr>
              <w:t>Field Name</w:t>
            </w:r>
          </w:p>
        </w:tc>
        <w:tc>
          <w:tcPr>
            <w:tcW w:w="2148" w:type="dxa"/>
          </w:tcPr>
          <w:p>
            <w:pPr>
              <w:widowControl w:val="0"/>
              <w:jc w:val="both"/>
              <w:rPr>
                <w:b/>
                <w:bCs/>
                <w:sz w:val="32"/>
                <w:szCs w:val="32"/>
                <w:lang w:val="en-US"/>
              </w:rPr>
            </w:pPr>
            <w:r>
              <w:rPr>
                <w:b/>
                <w:bCs/>
                <w:sz w:val="32"/>
                <w:szCs w:val="32"/>
                <w:lang w:val="en-US"/>
              </w:rPr>
              <w:t>Data Type</w:t>
            </w:r>
          </w:p>
        </w:tc>
        <w:tc>
          <w:tcPr>
            <w:tcW w:w="2286" w:type="dxa"/>
          </w:tcPr>
          <w:p>
            <w:pPr>
              <w:widowControl w:val="0"/>
              <w:jc w:val="both"/>
              <w:rPr>
                <w:b/>
                <w:bCs/>
                <w:sz w:val="32"/>
                <w:szCs w:val="32"/>
                <w:lang w:val="en-US"/>
              </w:rPr>
            </w:pPr>
            <w:r>
              <w:rPr>
                <w:b/>
                <w:bCs/>
                <w:sz w:val="32"/>
                <w:szCs w:val="32"/>
                <w:lang w:val="en-US"/>
              </w:rPr>
              <w:t>Constraints</w:t>
            </w:r>
          </w:p>
        </w:tc>
        <w:tc>
          <w:tcPr>
            <w:tcW w:w="2277"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driver_id</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b/>
                <w:bCs/>
                <w:sz w:val="32"/>
                <w:szCs w:val="32"/>
                <w:lang w:val="en-US"/>
              </w:rPr>
            </w:pPr>
            <w:r>
              <w:rPr>
                <w:sz w:val="32"/>
                <w:szCs w:val="32"/>
                <w:lang w:val="en-US"/>
              </w:rPr>
              <w:t>Primer Key</w:t>
            </w:r>
          </w:p>
        </w:tc>
        <w:tc>
          <w:tcPr>
            <w:tcW w:w="2277" w:type="dxa"/>
          </w:tcPr>
          <w:p>
            <w:pPr>
              <w:widowControl w:val="0"/>
              <w:ind w:left="0" w:firstLine="0"/>
              <w:jc w:val="both"/>
              <w:rPr>
                <w:b/>
                <w:bCs/>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b/>
                <w:bCs/>
                <w:sz w:val="32"/>
                <w:szCs w:val="32"/>
                <w:lang w:val="en-US"/>
              </w:rPr>
            </w:pPr>
            <w:r>
              <w:rPr>
                <w:rFonts w:hint="default"/>
                <w:sz w:val="32"/>
                <w:szCs w:val="32"/>
                <w:lang w:val="en-US"/>
              </w:rPr>
              <w:t>Street_addr</w:t>
            </w:r>
          </w:p>
        </w:tc>
        <w:tc>
          <w:tcPr>
            <w:tcW w:w="2148" w:type="dxa"/>
          </w:tcPr>
          <w:p>
            <w:pPr>
              <w:widowControl w:val="0"/>
              <w:ind w:left="0" w:firstLine="0"/>
              <w:jc w:val="both"/>
              <w:rPr>
                <w:sz w:val="32"/>
                <w:szCs w:val="32"/>
                <w:lang w:val="en-US"/>
              </w:rPr>
            </w:pPr>
            <w:r>
              <w:rPr>
                <w:rFonts w:hint="default"/>
                <w:sz w:val="32"/>
                <w:szCs w:val="32"/>
                <w:lang w:val="en-IN"/>
              </w:rPr>
              <w:t>Varchar(100)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leftChars="0" w:firstLine="0" w:firstLineChars="0"/>
              <w:jc w:val="both"/>
              <w:rPr>
                <w:rFonts w:hint="default"/>
                <w:b w:val="0"/>
                <w:bCs w:val="0"/>
                <w:sz w:val="32"/>
                <w:szCs w:val="32"/>
                <w:lang w:val="en-IN"/>
              </w:rPr>
            </w:pPr>
            <w:r>
              <w:rPr>
                <w:rFonts w:hint="default"/>
                <w:b w:val="0"/>
                <w:bCs w:val="0"/>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IN"/>
              </w:rPr>
            </w:pPr>
            <w:r>
              <w:rPr>
                <w:rFonts w:hint="default"/>
                <w:sz w:val="32"/>
                <w:szCs w:val="32"/>
                <w:lang w:val="en-IN"/>
              </w:rPr>
              <w:t>City</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r>
              <w:rPr>
                <w:sz w:val="21"/>
                <w:szCs w:val="21"/>
                <w:lang w:val="en-US"/>
              </w:rPr>
              <w:t xml:space="preserve"> </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State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Zip_code</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Phone_no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Email_id</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Birth_date</w:t>
            </w:r>
          </w:p>
        </w:tc>
        <w:tc>
          <w:tcPr>
            <w:tcW w:w="2148" w:type="dxa"/>
          </w:tcPr>
          <w:p>
            <w:pPr>
              <w:widowControl w:val="0"/>
              <w:ind w:left="0" w:firstLine="0"/>
              <w:jc w:val="both"/>
              <w:rPr>
                <w:rFonts w:hint="default"/>
                <w:sz w:val="32"/>
                <w:szCs w:val="32"/>
                <w:lang w:val="en-IN"/>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Work_exp</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Work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Bank_name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Account_no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IFSC</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65" w:type="dxa"/>
          </w:tcPr>
          <w:p>
            <w:pPr>
              <w:widowControl w:val="0"/>
              <w:ind w:left="0" w:firstLine="0"/>
              <w:jc w:val="both"/>
              <w:rPr>
                <w:rFonts w:hint="default"/>
                <w:sz w:val="32"/>
                <w:szCs w:val="32"/>
                <w:lang w:val="en-US"/>
              </w:rPr>
            </w:pPr>
            <w:r>
              <w:rPr>
                <w:rFonts w:hint="default"/>
                <w:sz w:val="32"/>
                <w:szCs w:val="32"/>
                <w:lang w:val="en-US"/>
              </w:rPr>
              <w:t>Adhaar_no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Joining_date</w:t>
            </w:r>
          </w:p>
        </w:tc>
        <w:tc>
          <w:tcPr>
            <w:tcW w:w="2148" w:type="dxa"/>
          </w:tcPr>
          <w:p>
            <w:pPr>
              <w:widowControl w:val="0"/>
              <w:ind w:left="0" w:firstLine="0"/>
              <w:jc w:val="both"/>
              <w:rPr>
                <w:sz w:val="32"/>
                <w:szCs w:val="32"/>
                <w:lang w:val="en-US"/>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Joining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Driver_image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Gender</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Age</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Education</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Rge_date</w:t>
            </w:r>
          </w:p>
        </w:tc>
        <w:tc>
          <w:tcPr>
            <w:tcW w:w="2148" w:type="dxa"/>
          </w:tcPr>
          <w:p>
            <w:pPr>
              <w:widowControl w:val="0"/>
              <w:ind w:left="0" w:firstLine="0"/>
              <w:jc w:val="both"/>
              <w:rPr>
                <w:rFonts w:hint="default"/>
                <w:sz w:val="32"/>
                <w:szCs w:val="32"/>
                <w:lang w:val="en-IN"/>
              </w:rPr>
            </w:pPr>
            <w:r>
              <w:rPr>
                <w:rFonts w:hint="default"/>
                <w:sz w:val="32"/>
                <w:szCs w:val="32"/>
                <w:lang w:val="en-IN"/>
              </w:rPr>
              <w:t>Datetime</w:t>
            </w:r>
          </w:p>
        </w:tc>
        <w:tc>
          <w:tcPr>
            <w:tcW w:w="2286" w:type="dxa"/>
          </w:tcPr>
          <w:p>
            <w:pPr>
              <w:widowControl w:val="0"/>
              <w:ind w:left="0" w:firstLine="0"/>
              <w:jc w:val="both"/>
              <w:rPr>
                <w:sz w:val="32"/>
                <w:szCs w:val="32"/>
                <w:lang w:val="en-US"/>
              </w:rPr>
            </w:pPr>
            <w:r>
              <w:rPr>
                <w:rFonts w:hint="default"/>
                <w:sz w:val="32"/>
                <w:szCs w:val="32"/>
                <w:lang w:val="en-IN"/>
              </w:rPr>
              <w:t>Current Timestamp</w:t>
            </w:r>
          </w:p>
        </w:tc>
        <w:tc>
          <w:tcPr>
            <w:tcW w:w="2277"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b/>
          <w:bCs/>
          <w:sz w:val="32"/>
          <w:szCs w:val="32"/>
          <w:lang w:val="en-US"/>
        </w:rPr>
      </w:pPr>
    </w:p>
    <w:p>
      <w:pPr>
        <w:ind w:left="0" w:firstLine="0"/>
        <w:rPr>
          <w:b/>
          <w:bCs/>
          <w:szCs w:val="36"/>
          <w:lang w:val="en-US"/>
        </w:rPr>
      </w:pPr>
      <w:r>
        <w:rPr>
          <w:rFonts w:hint="default"/>
          <w:b/>
          <w:bCs/>
          <w:szCs w:val="36"/>
          <w:lang w:val="en-IN"/>
        </w:rPr>
        <w:t>Driver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Attendance </w:t>
            </w:r>
            <w:r>
              <w:rPr>
                <w:sz w:val="32"/>
                <w:szCs w:val="32"/>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w:t>
            </w:r>
            <w:r>
              <w:rPr>
                <w:rFonts w:hint="default"/>
                <w:sz w:val="32"/>
                <w:szCs w:val="32"/>
                <w:lang w:val="en-IN"/>
              </w:rPr>
              <w:t>n</w:t>
            </w:r>
            <w:r>
              <w:rPr>
                <w:sz w:val="32"/>
                <w:szCs w:val="32"/>
                <w:lang w:val="en-US"/>
              </w:rPr>
              <w:t>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source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Source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destination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w:t>
            </w:r>
            <w:r>
              <w:rPr>
                <w:rFonts w:hint="default"/>
                <w:sz w:val="32"/>
                <w:szCs w:val="32"/>
                <w:lang w:val="en-US"/>
              </w:rPr>
              <w:t>estination</w:t>
            </w:r>
            <w:r>
              <w:rPr>
                <w:rFonts w:hint="default"/>
                <w:sz w:val="32"/>
                <w:szCs w:val="32"/>
                <w:lang w:val="en-IN"/>
              </w:rPr>
              <w:t xml:space="preserv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bl>
    <w:p>
      <w:pPr>
        <w:ind w:left="0" w:firstLine="0"/>
        <w:rPr>
          <w:sz w:val="32"/>
          <w:szCs w:val="32"/>
          <w:lang w:val="en-US"/>
        </w:rPr>
      </w:pPr>
    </w:p>
    <w:p>
      <w:pPr>
        <w:ind w:left="0" w:firstLine="0"/>
        <w:rPr>
          <w:b/>
          <w:bCs/>
          <w:szCs w:val="36"/>
          <w:lang w:val="en-US"/>
        </w:rPr>
      </w:pPr>
      <w:r>
        <w:rPr>
          <w:rFonts w:hint="default"/>
          <w:b/>
          <w:bCs/>
          <w:szCs w:val="36"/>
          <w:lang w:val="en-IN"/>
        </w:rPr>
        <w:t>Driver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261"/>
        <w:gridCol w:w="2303"/>
        <w:gridCol w:w="2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driver_pay_id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Driver payment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trip_desc</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pay_per_hr</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Pay per hour to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gross</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pf</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net</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payment_method</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Payment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date_of_slip</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slip generation</w:t>
            </w:r>
          </w:p>
        </w:tc>
      </w:tr>
    </w:tbl>
    <w:p>
      <w:pPr>
        <w:ind w:left="0" w:firstLine="0"/>
        <w:rPr>
          <w:sz w:val="32"/>
          <w:szCs w:val="32"/>
          <w:lang w:val="en-US"/>
        </w:rPr>
      </w:pPr>
    </w:p>
    <w:p>
      <w:pPr>
        <w:ind w:left="0" w:firstLine="0"/>
        <w:rPr>
          <w:b/>
          <w:bCs/>
          <w:szCs w:val="36"/>
          <w:lang w:val="en-US"/>
        </w:rPr>
      </w:pPr>
      <w:r>
        <w:rPr>
          <w:rFonts w:hint="default"/>
          <w:b/>
          <w:bCs/>
          <w:szCs w:val="36"/>
          <w:lang w:val="en-IN"/>
        </w:rPr>
        <w:t>Employee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rPr>
              <w:t>employee_id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Phone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dob</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work_exp</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Work experience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photo</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address</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city</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State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zip_code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education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percentage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Percentage on last qualification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bank_name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ac_no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ifsc</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PAN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resume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Resume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joining_date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rg_date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Registration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gender</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age</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Age</w:t>
            </w:r>
            <w:bookmarkStart w:id="0" w:name="_GoBack"/>
            <w:bookmarkEnd w:id="0"/>
          </w:p>
        </w:tc>
      </w:tr>
    </w:tbl>
    <w:p>
      <w:pPr>
        <w:ind w:left="0" w:firstLine="0"/>
        <w:rPr>
          <w:sz w:val="32"/>
          <w:szCs w:val="32"/>
          <w:lang w:val="en-US"/>
        </w:rPr>
      </w:pPr>
    </w:p>
    <w:p>
      <w:pPr>
        <w:ind w:left="0" w:firstLine="0"/>
        <w:rPr>
          <w:b/>
          <w:bCs/>
          <w:szCs w:val="36"/>
          <w:lang w:val="en-US"/>
        </w:rPr>
      </w:pPr>
      <w:r>
        <w:rPr>
          <w:b/>
          <w:bCs/>
          <w:szCs w:val="36"/>
          <w:lang w:val="en-US"/>
        </w:rPr>
        <w:t>Bidding: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sz w:val="32"/>
                <w:szCs w:val="32"/>
                <w:lang w:val="en-US"/>
              </w:rPr>
            </w:pPr>
            <w:r>
              <w:rPr>
                <w:sz w:val="32"/>
                <w:szCs w:val="32"/>
                <w:lang w:val="en-US"/>
              </w:rPr>
              <w:t>Bidding_id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Bidding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Member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Member_name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Member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Loan_amount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Loan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Group_id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394"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Chit_amount</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Bidding_date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Bidding Date</w:t>
            </w:r>
          </w:p>
        </w:tc>
      </w:tr>
    </w:tbl>
    <w:p>
      <w:pPr>
        <w:ind w:left="0" w:firstLine="0"/>
        <w:rPr>
          <w:sz w:val="32"/>
          <w:szCs w:val="32"/>
          <w:lang w:val="en-US"/>
        </w:rPr>
      </w:pPr>
    </w:p>
    <w:p>
      <w:pPr>
        <w:ind w:left="0" w:firstLine="0"/>
        <w:rPr>
          <w:b/>
          <w:bCs/>
          <w:szCs w:val="36"/>
          <w:lang w:val="en-US"/>
        </w:rPr>
      </w:pPr>
      <w:r>
        <w:rPr>
          <w:b/>
          <w:bCs/>
          <w:szCs w:val="36"/>
          <w:lang w:val="en-US"/>
        </w:rPr>
        <w:t>Agent: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160"/>
        <w:gridCol w:w="2331"/>
        <w:gridCol w:w="2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Agent_mobile_no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Agent_addhar_no</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Addhar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Agent_joining_date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Agent Joining Date</w:t>
            </w:r>
          </w:p>
        </w:tc>
      </w:tr>
    </w:tbl>
    <w:p>
      <w:pPr>
        <w:ind w:left="0" w:firstLine="0"/>
        <w:rPr>
          <w:sz w:val="32"/>
          <w:szCs w:val="32"/>
          <w:lang w:val="en-US"/>
        </w:rPr>
      </w:pPr>
    </w:p>
    <w:p>
      <w:pPr>
        <w:ind w:left="0" w:firstLine="0"/>
        <w:rPr>
          <w:sz w:val="32"/>
          <w:szCs w:val="32"/>
          <w:lang w:val="en-US"/>
        </w:rPr>
      </w:pPr>
    </w:p>
    <w:p>
      <w:pPr>
        <w:ind w:left="0" w:firstLine="0"/>
        <w:rPr>
          <w:b/>
          <w:bCs/>
          <w:szCs w:val="36"/>
          <w:lang w:val="en-US"/>
        </w:rPr>
      </w:pPr>
      <w:r>
        <w:rPr>
          <w:b/>
          <w:bCs/>
          <w:szCs w:val="36"/>
          <w:lang w:val="en-US"/>
        </w:rPr>
        <w:t>Agent Commission Log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1"/>
        <w:gridCol w:w="1905"/>
        <w:gridCol w:w="2177"/>
        <w:gridCol w:w="2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jc w:val="both"/>
              <w:rPr>
                <w:sz w:val="32"/>
                <w:szCs w:val="32"/>
                <w:lang w:val="en-US"/>
              </w:rPr>
            </w:pPr>
            <w:r>
              <w:rPr>
                <w:b/>
                <w:bCs/>
                <w:sz w:val="32"/>
                <w:szCs w:val="32"/>
                <w:lang w:val="en-US"/>
              </w:rPr>
              <w:t>Field Name</w:t>
            </w:r>
          </w:p>
        </w:tc>
        <w:tc>
          <w:tcPr>
            <w:tcW w:w="1643" w:type="dxa"/>
          </w:tcPr>
          <w:p>
            <w:pPr>
              <w:widowControl w:val="0"/>
              <w:jc w:val="both"/>
              <w:rPr>
                <w:sz w:val="32"/>
                <w:szCs w:val="32"/>
                <w:lang w:val="en-US"/>
              </w:rPr>
            </w:pPr>
            <w:r>
              <w:rPr>
                <w:b/>
                <w:bCs/>
                <w:sz w:val="32"/>
                <w:szCs w:val="32"/>
                <w:lang w:val="en-US"/>
              </w:rPr>
              <w:t>Data Type</w:t>
            </w:r>
          </w:p>
        </w:tc>
        <w:tc>
          <w:tcPr>
            <w:tcW w:w="1643" w:type="dxa"/>
          </w:tcPr>
          <w:p>
            <w:pPr>
              <w:widowControl w:val="0"/>
              <w:jc w:val="both"/>
              <w:rPr>
                <w:sz w:val="32"/>
                <w:szCs w:val="32"/>
                <w:lang w:val="en-US"/>
              </w:rPr>
            </w:pPr>
            <w:r>
              <w:rPr>
                <w:b/>
                <w:bCs/>
                <w:sz w:val="32"/>
                <w:szCs w:val="32"/>
                <w:lang w:val="en-US"/>
              </w:rPr>
              <w:t>Constraints</w:t>
            </w:r>
          </w:p>
        </w:tc>
        <w:tc>
          <w:tcPr>
            <w:tcW w:w="297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Commission_id</w:t>
            </w:r>
          </w:p>
        </w:tc>
        <w:tc>
          <w:tcPr>
            <w:tcW w:w="1643" w:type="dxa"/>
          </w:tcPr>
          <w:p>
            <w:pPr>
              <w:widowControl w:val="0"/>
              <w:ind w:left="0" w:firstLine="0"/>
              <w:jc w:val="both"/>
              <w:rPr>
                <w:sz w:val="32"/>
                <w:szCs w:val="32"/>
                <w:lang w:val="en-US"/>
              </w:rPr>
            </w:pPr>
            <w:r>
              <w:rPr>
                <w:sz w:val="32"/>
                <w:szCs w:val="32"/>
                <w:lang w:val="en-US"/>
              </w:rPr>
              <w:t>AutoNumber</w:t>
            </w:r>
          </w:p>
        </w:tc>
        <w:tc>
          <w:tcPr>
            <w:tcW w:w="1643" w:type="dxa"/>
          </w:tcPr>
          <w:p>
            <w:pPr>
              <w:widowControl w:val="0"/>
              <w:ind w:left="0" w:firstLine="0"/>
              <w:jc w:val="both"/>
              <w:rPr>
                <w:sz w:val="32"/>
                <w:szCs w:val="32"/>
                <w:lang w:val="en-US"/>
              </w:rPr>
            </w:pPr>
            <w:r>
              <w:rPr>
                <w:sz w:val="32"/>
                <w:szCs w:val="32"/>
                <w:lang w:val="en-US"/>
              </w:rPr>
              <w:t>Primer Key</w:t>
            </w:r>
          </w:p>
        </w:tc>
        <w:tc>
          <w:tcPr>
            <w:tcW w:w="2976" w:type="dxa"/>
          </w:tcPr>
          <w:p>
            <w:pPr>
              <w:widowControl w:val="0"/>
              <w:ind w:left="0" w:firstLine="0"/>
              <w:jc w:val="both"/>
              <w:rPr>
                <w:sz w:val="32"/>
                <w:szCs w:val="32"/>
                <w:lang w:val="en-US"/>
              </w:rPr>
            </w:pPr>
            <w:r>
              <w:rPr>
                <w:sz w:val="32"/>
                <w:szCs w:val="32"/>
                <w:lang w:val="en-US"/>
              </w:rPr>
              <w:t>Commission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Foreign Key</w:t>
            </w:r>
          </w:p>
        </w:tc>
        <w:tc>
          <w:tcPr>
            <w:tcW w:w="2976" w:type="dxa"/>
          </w:tcPr>
          <w:p>
            <w:pPr>
              <w:widowControl w:val="0"/>
              <w:ind w:left="0" w:firstLine="0"/>
              <w:jc w:val="both"/>
              <w:rPr>
                <w:sz w:val="32"/>
                <w:szCs w:val="32"/>
                <w:lang w:val="en-US"/>
              </w:rPr>
            </w:pPr>
            <w:r>
              <w:rPr>
                <w:sz w:val="32"/>
                <w:szCs w:val="32"/>
                <w:lang w:val="en-US"/>
              </w:rPr>
              <w:t>Agent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Agent_name</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Agent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Group_id</w:t>
            </w:r>
          </w:p>
        </w:tc>
        <w:tc>
          <w:tcPr>
            <w:tcW w:w="1643" w:type="dxa"/>
          </w:tcPr>
          <w:p>
            <w:pPr>
              <w:widowControl w:val="0"/>
              <w:ind w:left="0" w:firstLine="0"/>
              <w:jc w:val="both"/>
              <w:rPr>
                <w:sz w:val="32"/>
                <w:szCs w:val="32"/>
                <w:lang w:val="en-US"/>
              </w:rPr>
            </w:pPr>
            <w:r>
              <w:rPr>
                <w:sz w:val="32"/>
                <w:szCs w:val="32"/>
                <w:lang w:val="en-US"/>
              </w:rPr>
              <w:t>Number</w:t>
            </w:r>
          </w:p>
        </w:tc>
        <w:tc>
          <w:tcPr>
            <w:tcW w:w="1643" w:type="dxa"/>
          </w:tcPr>
          <w:p>
            <w:pPr>
              <w:widowControl w:val="0"/>
              <w:ind w:left="0" w:firstLine="0"/>
              <w:jc w:val="both"/>
              <w:rPr>
                <w:sz w:val="32"/>
                <w:szCs w:val="32"/>
                <w:lang w:val="en-US"/>
              </w:rPr>
            </w:pPr>
            <w:r>
              <w:rPr>
                <w:sz w:val="32"/>
                <w:szCs w:val="32"/>
                <w:lang w:val="en-US"/>
              </w:rPr>
              <w:t>Null</w:t>
            </w:r>
            <w:r>
              <w:rPr>
                <w:sz w:val="21"/>
                <w:szCs w:val="21"/>
                <w:lang w:val="en-US"/>
              </w:rPr>
              <w:t xml:space="preserve">(single member) </w:t>
            </w:r>
          </w:p>
        </w:tc>
        <w:tc>
          <w:tcPr>
            <w:tcW w:w="2976" w:type="dxa"/>
          </w:tcPr>
          <w:p>
            <w:pPr>
              <w:widowControl w:val="0"/>
              <w:ind w:left="0" w:firstLine="0"/>
              <w:jc w:val="both"/>
              <w:rPr>
                <w:sz w:val="32"/>
                <w:szCs w:val="32"/>
                <w:lang w:val="en-US"/>
              </w:rPr>
            </w:pPr>
            <w:r>
              <w:rPr>
                <w:sz w:val="32"/>
                <w:szCs w:val="32"/>
                <w:lang w:val="en-US"/>
              </w:rPr>
              <w:t>Group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Chit_amount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Chit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Commission_amount</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Commission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Commission_tax</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 xml:space="preserve">Tax On Commission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Net_commission</w:t>
            </w:r>
          </w:p>
        </w:tc>
        <w:tc>
          <w:tcPr>
            <w:tcW w:w="1643" w:type="dxa"/>
          </w:tcPr>
          <w:p>
            <w:pPr>
              <w:widowControl w:val="0"/>
              <w:ind w:left="0" w:firstLine="0"/>
              <w:jc w:val="both"/>
              <w:rPr>
                <w:sz w:val="32"/>
                <w:szCs w:val="32"/>
                <w:lang w:val="en-US"/>
              </w:rPr>
            </w:pPr>
            <w:r>
              <w:rPr>
                <w:sz w:val="32"/>
                <w:szCs w:val="32"/>
                <w:lang w:val="en-US"/>
              </w:rPr>
              <w:t>Currency</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Net Commission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Payment_menthod</w:t>
            </w:r>
          </w:p>
        </w:tc>
        <w:tc>
          <w:tcPr>
            <w:tcW w:w="1643" w:type="dxa"/>
          </w:tcPr>
          <w:p>
            <w:pPr>
              <w:widowControl w:val="0"/>
              <w:ind w:left="0" w:firstLine="0"/>
              <w:jc w:val="both"/>
              <w:rPr>
                <w:sz w:val="32"/>
                <w:szCs w:val="32"/>
                <w:lang w:val="en-US"/>
              </w:rPr>
            </w:pPr>
            <w:r>
              <w:rPr>
                <w:sz w:val="32"/>
                <w:szCs w:val="32"/>
                <w:lang w:val="en-US"/>
              </w:rPr>
              <w:t>Short Text</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ind w:left="0" w:firstLine="0"/>
              <w:jc w:val="both"/>
              <w:rPr>
                <w:sz w:val="32"/>
                <w:szCs w:val="32"/>
                <w:lang w:val="en-US"/>
              </w:rPr>
            </w:pPr>
            <w:r>
              <w:rPr>
                <w:sz w:val="32"/>
                <w:szCs w:val="32"/>
                <w:lang w:val="en-US"/>
              </w:rPr>
              <w:t>Date_of_received</w:t>
            </w:r>
          </w:p>
        </w:tc>
        <w:tc>
          <w:tcPr>
            <w:tcW w:w="1643" w:type="dxa"/>
          </w:tcPr>
          <w:p>
            <w:pPr>
              <w:widowControl w:val="0"/>
              <w:ind w:left="0" w:firstLine="0"/>
              <w:jc w:val="both"/>
              <w:rPr>
                <w:sz w:val="32"/>
                <w:szCs w:val="32"/>
                <w:lang w:val="en-US"/>
              </w:rPr>
            </w:pPr>
            <w:r>
              <w:rPr>
                <w:sz w:val="32"/>
                <w:szCs w:val="32"/>
                <w:lang w:val="en-US"/>
              </w:rPr>
              <w:t>Date/Time</w:t>
            </w:r>
          </w:p>
        </w:tc>
        <w:tc>
          <w:tcPr>
            <w:tcW w:w="1643" w:type="dxa"/>
          </w:tcPr>
          <w:p>
            <w:pPr>
              <w:widowControl w:val="0"/>
              <w:ind w:left="0" w:firstLine="0"/>
              <w:jc w:val="both"/>
              <w:rPr>
                <w:sz w:val="32"/>
                <w:szCs w:val="32"/>
                <w:lang w:val="en-US"/>
              </w:rPr>
            </w:pPr>
            <w:r>
              <w:rPr>
                <w:sz w:val="32"/>
                <w:szCs w:val="32"/>
                <w:lang w:val="en-US"/>
              </w:rPr>
              <w:t>Not Null</w:t>
            </w:r>
          </w:p>
        </w:tc>
        <w:tc>
          <w:tcPr>
            <w:tcW w:w="2976" w:type="dxa"/>
          </w:tcPr>
          <w:p>
            <w:pPr>
              <w:widowControl w:val="0"/>
              <w:ind w:left="0" w:firstLine="0"/>
              <w:jc w:val="both"/>
              <w:rPr>
                <w:sz w:val="32"/>
                <w:szCs w:val="32"/>
                <w:lang w:val="en-US"/>
              </w:rPr>
            </w:pPr>
            <w:r>
              <w:rPr>
                <w:sz w:val="32"/>
                <w:szCs w:val="32"/>
                <w:lang w:val="en-US"/>
              </w:rPr>
              <w:t>Received Date</w:t>
            </w:r>
          </w:p>
        </w:tc>
      </w:tr>
    </w:tbl>
    <w:p>
      <w:pPr>
        <w:ind w:left="0" w:firstLine="0"/>
        <w:rPr>
          <w:sz w:val="32"/>
          <w:szCs w:val="32"/>
          <w:lang w:val="en-US"/>
        </w:rPr>
      </w:pPr>
    </w:p>
    <w:p>
      <w:pPr>
        <w:ind w:left="0" w:firstLine="0"/>
        <w:rPr>
          <w:b/>
          <w:bCs/>
          <w:szCs w:val="36"/>
          <w:lang w:val="en-US"/>
        </w:rPr>
      </w:pPr>
      <w:r>
        <w:rPr>
          <w:b/>
          <w:bCs/>
          <w:szCs w:val="36"/>
          <w:lang w:val="en-US"/>
        </w:rPr>
        <w:t>Employee: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Employee_Mobile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Date_of_Joining</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Date Of Joining</w:t>
            </w:r>
          </w:p>
        </w:tc>
      </w:tr>
    </w:tbl>
    <w:p>
      <w:pPr>
        <w:ind w:left="0" w:firstLine="0"/>
        <w:rPr>
          <w:sz w:val="32"/>
          <w:szCs w:val="32"/>
          <w:lang w:val="en-US"/>
        </w:rPr>
      </w:pPr>
    </w:p>
    <w:p>
      <w:pPr>
        <w:ind w:left="0" w:firstLine="0"/>
        <w:rPr>
          <w:b/>
          <w:bCs/>
          <w:szCs w:val="36"/>
          <w:lang w:val="en-US"/>
        </w:rPr>
      </w:pPr>
      <w:r>
        <w:rPr>
          <w:b/>
          <w:bCs/>
          <w:szCs w:val="36"/>
          <w:lang w:val="en-US"/>
        </w:rPr>
        <w:t>Employee Salary: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SalaryTR_id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Salary_per_day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Employee_gross_salary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Employee_tds</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Employee_pf</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Employee_net_salary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Date_of_slip</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bl>
    <w:p>
      <w:pPr>
        <w:ind w:left="0" w:firstLine="0"/>
        <w:rPr>
          <w:sz w:val="32"/>
          <w:szCs w:val="32"/>
          <w:lang w:val="en-US"/>
        </w:rPr>
      </w:pPr>
    </w:p>
    <w:p>
      <w:pPr>
        <w:ind w:left="0" w:firstLine="0"/>
        <w:rPr>
          <w:b/>
          <w:bCs/>
          <w:szCs w:val="36"/>
          <w:lang w:val="en-US"/>
        </w:rPr>
      </w:pPr>
      <w:r>
        <w:rPr>
          <w:b/>
          <w:bCs/>
          <w:szCs w:val="36"/>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Date</w:t>
            </w:r>
          </w:p>
        </w:tc>
      </w:tr>
    </w:tbl>
    <w:p>
      <w:pPr>
        <w:ind w:left="0" w:firstLine="0"/>
        <w:rPr>
          <w:sz w:val="32"/>
          <w:szCs w:val="32"/>
          <w:lang w:val="en-US"/>
        </w:rPr>
      </w:pPr>
    </w:p>
    <w:p>
      <w:pPr>
        <w:ind w:left="0" w:firstLine="0"/>
        <w:rPr>
          <w:sz w:val="32"/>
          <w:szCs w:val="32"/>
          <w:lang w:val="en-US"/>
        </w:rPr>
      </w:pPr>
    </w:p>
    <w:p>
      <w:pPr>
        <w:ind w:left="785" w:leftChars="218" w:firstLine="1664" w:firstLineChars="297"/>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731A0"/>
    <w:rsid w:val="02433EF6"/>
    <w:rsid w:val="02586C80"/>
    <w:rsid w:val="028D3494"/>
    <w:rsid w:val="02EA1CF3"/>
    <w:rsid w:val="02FA62D5"/>
    <w:rsid w:val="02FF2C41"/>
    <w:rsid w:val="032C5ACA"/>
    <w:rsid w:val="03AC005A"/>
    <w:rsid w:val="03E46B6B"/>
    <w:rsid w:val="03F23628"/>
    <w:rsid w:val="0466496B"/>
    <w:rsid w:val="0476105A"/>
    <w:rsid w:val="04884474"/>
    <w:rsid w:val="04A110DB"/>
    <w:rsid w:val="04A70300"/>
    <w:rsid w:val="04C34344"/>
    <w:rsid w:val="04DC7269"/>
    <w:rsid w:val="053F5B06"/>
    <w:rsid w:val="054B2F85"/>
    <w:rsid w:val="05BF5A4B"/>
    <w:rsid w:val="05EC3CFE"/>
    <w:rsid w:val="063F35BE"/>
    <w:rsid w:val="06601A3F"/>
    <w:rsid w:val="067B2190"/>
    <w:rsid w:val="069112A4"/>
    <w:rsid w:val="069B7F39"/>
    <w:rsid w:val="06A45A95"/>
    <w:rsid w:val="06BA229B"/>
    <w:rsid w:val="06C721E4"/>
    <w:rsid w:val="06E51740"/>
    <w:rsid w:val="07123A4E"/>
    <w:rsid w:val="07295E46"/>
    <w:rsid w:val="073131E9"/>
    <w:rsid w:val="0738310A"/>
    <w:rsid w:val="07BB1816"/>
    <w:rsid w:val="07CB16FD"/>
    <w:rsid w:val="07E81D7E"/>
    <w:rsid w:val="07FF02F6"/>
    <w:rsid w:val="08041CFE"/>
    <w:rsid w:val="08267512"/>
    <w:rsid w:val="085041EF"/>
    <w:rsid w:val="08617CB0"/>
    <w:rsid w:val="0870406A"/>
    <w:rsid w:val="08972AC2"/>
    <w:rsid w:val="08BE60F3"/>
    <w:rsid w:val="08CE1FB4"/>
    <w:rsid w:val="08E5473E"/>
    <w:rsid w:val="09655D17"/>
    <w:rsid w:val="097D2B29"/>
    <w:rsid w:val="099213F2"/>
    <w:rsid w:val="09B900FA"/>
    <w:rsid w:val="09E16531"/>
    <w:rsid w:val="09E81F52"/>
    <w:rsid w:val="0A05215A"/>
    <w:rsid w:val="0A663178"/>
    <w:rsid w:val="0AF72192"/>
    <w:rsid w:val="0B55373F"/>
    <w:rsid w:val="0B7A17D5"/>
    <w:rsid w:val="0BA07CA0"/>
    <w:rsid w:val="0C2478D4"/>
    <w:rsid w:val="0C436648"/>
    <w:rsid w:val="0C7C511C"/>
    <w:rsid w:val="0CD81162"/>
    <w:rsid w:val="0D1621FD"/>
    <w:rsid w:val="0DBD4015"/>
    <w:rsid w:val="0DD34F7B"/>
    <w:rsid w:val="0DFA26A5"/>
    <w:rsid w:val="0E0B1ABD"/>
    <w:rsid w:val="0E0B4A16"/>
    <w:rsid w:val="0EA716C7"/>
    <w:rsid w:val="0EA864D6"/>
    <w:rsid w:val="0ECA1C78"/>
    <w:rsid w:val="0F796F99"/>
    <w:rsid w:val="0FD62E01"/>
    <w:rsid w:val="0FE315BD"/>
    <w:rsid w:val="100910F7"/>
    <w:rsid w:val="10B32A9E"/>
    <w:rsid w:val="10F53C33"/>
    <w:rsid w:val="11121491"/>
    <w:rsid w:val="115D7262"/>
    <w:rsid w:val="116F2DBC"/>
    <w:rsid w:val="118C0B72"/>
    <w:rsid w:val="11F64C00"/>
    <w:rsid w:val="12222661"/>
    <w:rsid w:val="12C31B0F"/>
    <w:rsid w:val="12D61B20"/>
    <w:rsid w:val="12D764C4"/>
    <w:rsid w:val="12E1318D"/>
    <w:rsid w:val="12E32A09"/>
    <w:rsid w:val="13094D44"/>
    <w:rsid w:val="13581D33"/>
    <w:rsid w:val="1376272C"/>
    <w:rsid w:val="138364FF"/>
    <w:rsid w:val="13F42133"/>
    <w:rsid w:val="142D3320"/>
    <w:rsid w:val="148924D2"/>
    <w:rsid w:val="14C924E0"/>
    <w:rsid w:val="15390DF6"/>
    <w:rsid w:val="155C6F40"/>
    <w:rsid w:val="15E57812"/>
    <w:rsid w:val="161A0033"/>
    <w:rsid w:val="167527C1"/>
    <w:rsid w:val="16816ACE"/>
    <w:rsid w:val="16F06C7B"/>
    <w:rsid w:val="17055576"/>
    <w:rsid w:val="17173170"/>
    <w:rsid w:val="17173A55"/>
    <w:rsid w:val="1777151D"/>
    <w:rsid w:val="17B43D1C"/>
    <w:rsid w:val="17CB50EF"/>
    <w:rsid w:val="18340D85"/>
    <w:rsid w:val="18355588"/>
    <w:rsid w:val="18383048"/>
    <w:rsid w:val="189A2548"/>
    <w:rsid w:val="18DD31A0"/>
    <w:rsid w:val="192A20C6"/>
    <w:rsid w:val="1A901079"/>
    <w:rsid w:val="1ABB6159"/>
    <w:rsid w:val="1B1322FC"/>
    <w:rsid w:val="1B951C33"/>
    <w:rsid w:val="1BCA35DE"/>
    <w:rsid w:val="1BCB312B"/>
    <w:rsid w:val="1BCF516C"/>
    <w:rsid w:val="1BD911AB"/>
    <w:rsid w:val="1C3840C0"/>
    <w:rsid w:val="1CA04D95"/>
    <w:rsid w:val="1CCE34DF"/>
    <w:rsid w:val="1D407FD4"/>
    <w:rsid w:val="1D5E07E2"/>
    <w:rsid w:val="1D8010B3"/>
    <w:rsid w:val="1E0167A4"/>
    <w:rsid w:val="1E5C6A55"/>
    <w:rsid w:val="1E5E44E6"/>
    <w:rsid w:val="1E6220C0"/>
    <w:rsid w:val="1E873433"/>
    <w:rsid w:val="1E8E2946"/>
    <w:rsid w:val="1E92313B"/>
    <w:rsid w:val="1FA52A67"/>
    <w:rsid w:val="1FB621F4"/>
    <w:rsid w:val="1FE04CD0"/>
    <w:rsid w:val="1FFA3C6A"/>
    <w:rsid w:val="20014E02"/>
    <w:rsid w:val="20044C45"/>
    <w:rsid w:val="2015151B"/>
    <w:rsid w:val="208C549D"/>
    <w:rsid w:val="20C867A2"/>
    <w:rsid w:val="20CB5032"/>
    <w:rsid w:val="20CC157D"/>
    <w:rsid w:val="21237785"/>
    <w:rsid w:val="21393C43"/>
    <w:rsid w:val="215E465C"/>
    <w:rsid w:val="21750BB9"/>
    <w:rsid w:val="21B50BBA"/>
    <w:rsid w:val="221B4E8B"/>
    <w:rsid w:val="222D26E1"/>
    <w:rsid w:val="22342B63"/>
    <w:rsid w:val="22B604F4"/>
    <w:rsid w:val="236F6313"/>
    <w:rsid w:val="23746D13"/>
    <w:rsid w:val="238A1DF2"/>
    <w:rsid w:val="238C3A79"/>
    <w:rsid w:val="24266808"/>
    <w:rsid w:val="242C11B4"/>
    <w:rsid w:val="243A1B81"/>
    <w:rsid w:val="246360E2"/>
    <w:rsid w:val="24B4417B"/>
    <w:rsid w:val="24DE7754"/>
    <w:rsid w:val="24FB48CB"/>
    <w:rsid w:val="251E356D"/>
    <w:rsid w:val="254965F4"/>
    <w:rsid w:val="25602AA1"/>
    <w:rsid w:val="25834EB1"/>
    <w:rsid w:val="2593013D"/>
    <w:rsid w:val="261843AA"/>
    <w:rsid w:val="264471C6"/>
    <w:rsid w:val="26AF40A1"/>
    <w:rsid w:val="26EF0B18"/>
    <w:rsid w:val="26F51DEB"/>
    <w:rsid w:val="2707406D"/>
    <w:rsid w:val="27127633"/>
    <w:rsid w:val="271D79BE"/>
    <w:rsid w:val="27CA369D"/>
    <w:rsid w:val="27D90520"/>
    <w:rsid w:val="28156F15"/>
    <w:rsid w:val="286A39BD"/>
    <w:rsid w:val="288D5227"/>
    <w:rsid w:val="289E34E8"/>
    <w:rsid w:val="28F85A75"/>
    <w:rsid w:val="29174E4D"/>
    <w:rsid w:val="29182413"/>
    <w:rsid w:val="29C25190"/>
    <w:rsid w:val="2A633D4F"/>
    <w:rsid w:val="2A8C299A"/>
    <w:rsid w:val="2A9C7372"/>
    <w:rsid w:val="2AAD7B23"/>
    <w:rsid w:val="2ACE34E8"/>
    <w:rsid w:val="2B197B64"/>
    <w:rsid w:val="2B483D91"/>
    <w:rsid w:val="2B4C7E49"/>
    <w:rsid w:val="2B4F5D72"/>
    <w:rsid w:val="2B696343"/>
    <w:rsid w:val="2B736ED6"/>
    <w:rsid w:val="2BC2540F"/>
    <w:rsid w:val="2BEE212D"/>
    <w:rsid w:val="2C0F4F03"/>
    <w:rsid w:val="2C287B31"/>
    <w:rsid w:val="2C6F6EB5"/>
    <w:rsid w:val="2CBB32F3"/>
    <w:rsid w:val="2CFF4904"/>
    <w:rsid w:val="2D337356"/>
    <w:rsid w:val="2DAD6EBF"/>
    <w:rsid w:val="2E237CC3"/>
    <w:rsid w:val="2E3C2BB6"/>
    <w:rsid w:val="2E453E4B"/>
    <w:rsid w:val="2E7E4B59"/>
    <w:rsid w:val="2EAC10D9"/>
    <w:rsid w:val="2EC02EEC"/>
    <w:rsid w:val="2F181CB6"/>
    <w:rsid w:val="31E445DA"/>
    <w:rsid w:val="324866EF"/>
    <w:rsid w:val="326F50AC"/>
    <w:rsid w:val="330C705E"/>
    <w:rsid w:val="338E6C06"/>
    <w:rsid w:val="33C15846"/>
    <w:rsid w:val="33DF54ED"/>
    <w:rsid w:val="34162466"/>
    <w:rsid w:val="343229C5"/>
    <w:rsid w:val="34373763"/>
    <w:rsid w:val="346644FE"/>
    <w:rsid w:val="347A63D3"/>
    <w:rsid w:val="34814150"/>
    <w:rsid w:val="34847806"/>
    <w:rsid w:val="34CD3846"/>
    <w:rsid w:val="34F1738B"/>
    <w:rsid w:val="34FA0944"/>
    <w:rsid w:val="34FA455F"/>
    <w:rsid w:val="35196C84"/>
    <w:rsid w:val="354A0644"/>
    <w:rsid w:val="355E5AD1"/>
    <w:rsid w:val="357469A2"/>
    <w:rsid w:val="3583135D"/>
    <w:rsid w:val="36390FA7"/>
    <w:rsid w:val="36711F13"/>
    <w:rsid w:val="36AA554E"/>
    <w:rsid w:val="37094253"/>
    <w:rsid w:val="37151F76"/>
    <w:rsid w:val="37320B19"/>
    <w:rsid w:val="378019B6"/>
    <w:rsid w:val="37CC0E98"/>
    <w:rsid w:val="380F3D50"/>
    <w:rsid w:val="38177E10"/>
    <w:rsid w:val="382A376D"/>
    <w:rsid w:val="3841704C"/>
    <w:rsid w:val="387274C9"/>
    <w:rsid w:val="387C46F8"/>
    <w:rsid w:val="38E86458"/>
    <w:rsid w:val="39045203"/>
    <w:rsid w:val="394620D9"/>
    <w:rsid w:val="394F6D8D"/>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837C5C"/>
    <w:rsid w:val="3C9A4607"/>
    <w:rsid w:val="3CAA25D5"/>
    <w:rsid w:val="3CC90DF9"/>
    <w:rsid w:val="3D042979"/>
    <w:rsid w:val="3D063D36"/>
    <w:rsid w:val="3D910776"/>
    <w:rsid w:val="3E2F465D"/>
    <w:rsid w:val="3E560727"/>
    <w:rsid w:val="3E873C06"/>
    <w:rsid w:val="3EA333C0"/>
    <w:rsid w:val="3EB570D0"/>
    <w:rsid w:val="3EE9764B"/>
    <w:rsid w:val="3F071615"/>
    <w:rsid w:val="3F0F40AA"/>
    <w:rsid w:val="3F4150DB"/>
    <w:rsid w:val="3F4616B5"/>
    <w:rsid w:val="3F684B82"/>
    <w:rsid w:val="3F7A7E3B"/>
    <w:rsid w:val="403019DB"/>
    <w:rsid w:val="40B56C1C"/>
    <w:rsid w:val="40F8337C"/>
    <w:rsid w:val="41205106"/>
    <w:rsid w:val="41787749"/>
    <w:rsid w:val="417E6F5C"/>
    <w:rsid w:val="41C55C07"/>
    <w:rsid w:val="41E06F7A"/>
    <w:rsid w:val="427C5AD6"/>
    <w:rsid w:val="42AB08D0"/>
    <w:rsid w:val="42B64CCE"/>
    <w:rsid w:val="42D13297"/>
    <w:rsid w:val="4333472E"/>
    <w:rsid w:val="43D72A1E"/>
    <w:rsid w:val="43D848A5"/>
    <w:rsid w:val="43F56E77"/>
    <w:rsid w:val="441F6D4D"/>
    <w:rsid w:val="44474041"/>
    <w:rsid w:val="44747B66"/>
    <w:rsid w:val="44EF24B6"/>
    <w:rsid w:val="44F924B4"/>
    <w:rsid w:val="45126ABF"/>
    <w:rsid w:val="455672B1"/>
    <w:rsid w:val="45703019"/>
    <w:rsid w:val="45A81CB4"/>
    <w:rsid w:val="45BC695D"/>
    <w:rsid w:val="45C757DF"/>
    <w:rsid w:val="45C767DD"/>
    <w:rsid w:val="46770AA3"/>
    <w:rsid w:val="46A6539E"/>
    <w:rsid w:val="46CE7C01"/>
    <w:rsid w:val="46F91DE4"/>
    <w:rsid w:val="47037631"/>
    <w:rsid w:val="47294DEB"/>
    <w:rsid w:val="472D2142"/>
    <w:rsid w:val="47445D14"/>
    <w:rsid w:val="47AD4884"/>
    <w:rsid w:val="48007910"/>
    <w:rsid w:val="481B5E95"/>
    <w:rsid w:val="48497A44"/>
    <w:rsid w:val="48687BCD"/>
    <w:rsid w:val="491415CA"/>
    <w:rsid w:val="49867CF3"/>
    <w:rsid w:val="499A1D16"/>
    <w:rsid w:val="49BF0141"/>
    <w:rsid w:val="4A6D1753"/>
    <w:rsid w:val="4AB26D1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287117"/>
    <w:rsid w:val="4F3C5DBA"/>
    <w:rsid w:val="4F6B66C1"/>
    <w:rsid w:val="4FAD5BD7"/>
    <w:rsid w:val="4FC10B72"/>
    <w:rsid w:val="4FD97D80"/>
    <w:rsid w:val="4FE00328"/>
    <w:rsid w:val="505A7727"/>
    <w:rsid w:val="507B2C3D"/>
    <w:rsid w:val="50932646"/>
    <w:rsid w:val="50C457FC"/>
    <w:rsid w:val="50CD7413"/>
    <w:rsid w:val="510717B0"/>
    <w:rsid w:val="511D05B5"/>
    <w:rsid w:val="51272DBF"/>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CF30E3"/>
    <w:rsid w:val="55E8141F"/>
    <w:rsid w:val="55FD0295"/>
    <w:rsid w:val="560F7511"/>
    <w:rsid w:val="56360FFE"/>
    <w:rsid w:val="56394247"/>
    <w:rsid w:val="5686642B"/>
    <w:rsid w:val="56885E48"/>
    <w:rsid w:val="56AD0F67"/>
    <w:rsid w:val="56BA4F74"/>
    <w:rsid w:val="56DA638F"/>
    <w:rsid w:val="56DE66AF"/>
    <w:rsid w:val="571B4E01"/>
    <w:rsid w:val="571D14B6"/>
    <w:rsid w:val="5740617B"/>
    <w:rsid w:val="577206BC"/>
    <w:rsid w:val="577E05B4"/>
    <w:rsid w:val="579F3F38"/>
    <w:rsid w:val="57E26ED4"/>
    <w:rsid w:val="57FA376F"/>
    <w:rsid w:val="58500D87"/>
    <w:rsid w:val="587A2719"/>
    <w:rsid w:val="58A35239"/>
    <w:rsid w:val="58B45869"/>
    <w:rsid w:val="59531CD3"/>
    <w:rsid w:val="596D7F1F"/>
    <w:rsid w:val="59D0445C"/>
    <w:rsid w:val="5A4E743C"/>
    <w:rsid w:val="5A604239"/>
    <w:rsid w:val="5A877BF1"/>
    <w:rsid w:val="5AAA4997"/>
    <w:rsid w:val="5AF51306"/>
    <w:rsid w:val="5B016B09"/>
    <w:rsid w:val="5B9E3795"/>
    <w:rsid w:val="5BDE4495"/>
    <w:rsid w:val="5BE36519"/>
    <w:rsid w:val="5BF234A8"/>
    <w:rsid w:val="5C1738D7"/>
    <w:rsid w:val="5C5259A1"/>
    <w:rsid w:val="5D2D11F0"/>
    <w:rsid w:val="5D3F4A3A"/>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0E2116F"/>
    <w:rsid w:val="611B3081"/>
    <w:rsid w:val="61240BAC"/>
    <w:rsid w:val="612F3343"/>
    <w:rsid w:val="614529A9"/>
    <w:rsid w:val="61992081"/>
    <w:rsid w:val="61BD612B"/>
    <w:rsid w:val="61ED66D3"/>
    <w:rsid w:val="61F1593B"/>
    <w:rsid w:val="62CD3A3F"/>
    <w:rsid w:val="6312568F"/>
    <w:rsid w:val="63322C75"/>
    <w:rsid w:val="63422324"/>
    <w:rsid w:val="6345051E"/>
    <w:rsid w:val="639A67A8"/>
    <w:rsid w:val="63CF1FE3"/>
    <w:rsid w:val="64357EF4"/>
    <w:rsid w:val="643F551C"/>
    <w:rsid w:val="64442B28"/>
    <w:rsid w:val="64541BCC"/>
    <w:rsid w:val="647C095A"/>
    <w:rsid w:val="64833DB3"/>
    <w:rsid w:val="64F25E54"/>
    <w:rsid w:val="650A71F1"/>
    <w:rsid w:val="659D7C02"/>
    <w:rsid w:val="65F77819"/>
    <w:rsid w:val="66057DBE"/>
    <w:rsid w:val="666D4972"/>
    <w:rsid w:val="668D49A5"/>
    <w:rsid w:val="671D5531"/>
    <w:rsid w:val="6747066A"/>
    <w:rsid w:val="67917171"/>
    <w:rsid w:val="67A653F3"/>
    <w:rsid w:val="67FA4863"/>
    <w:rsid w:val="68071723"/>
    <w:rsid w:val="6809724F"/>
    <w:rsid w:val="680B6D1D"/>
    <w:rsid w:val="684D5D7E"/>
    <w:rsid w:val="68594F59"/>
    <w:rsid w:val="68913977"/>
    <w:rsid w:val="68AB2CD1"/>
    <w:rsid w:val="68E53643"/>
    <w:rsid w:val="68F532D1"/>
    <w:rsid w:val="69F8571C"/>
    <w:rsid w:val="69FC2E56"/>
    <w:rsid w:val="6A3E3148"/>
    <w:rsid w:val="6A73714E"/>
    <w:rsid w:val="6AF24883"/>
    <w:rsid w:val="6AFD2A76"/>
    <w:rsid w:val="6B2D1E7D"/>
    <w:rsid w:val="6BAE5658"/>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877958"/>
    <w:rsid w:val="71AB474A"/>
    <w:rsid w:val="71CA7DE7"/>
    <w:rsid w:val="71E428D4"/>
    <w:rsid w:val="729B2D92"/>
    <w:rsid w:val="732A1122"/>
    <w:rsid w:val="73445275"/>
    <w:rsid w:val="73940037"/>
    <w:rsid w:val="739E16A4"/>
    <w:rsid w:val="73A80E1A"/>
    <w:rsid w:val="73C45CFD"/>
    <w:rsid w:val="73FE48D6"/>
    <w:rsid w:val="74576608"/>
    <w:rsid w:val="7483044F"/>
    <w:rsid w:val="749F0FAF"/>
    <w:rsid w:val="74AB352E"/>
    <w:rsid w:val="750B566E"/>
    <w:rsid w:val="75204114"/>
    <w:rsid w:val="75371154"/>
    <w:rsid w:val="75CE6892"/>
    <w:rsid w:val="75F625D6"/>
    <w:rsid w:val="76394E40"/>
    <w:rsid w:val="767C1330"/>
    <w:rsid w:val="76D143D8"/>
    <w:rsid w:val="76FF0B8A"/>
    <w:rsid w:val="77373EE2"/>
    <w:rsid w:val="77AC2F5C"/>
    <w:rsid w:val="77AE5040"/>
    <w:rsid w:val="77AE563B"/>
    <w:rsid w:val="77D973CA"/>
    <w:rsid w:val="784B5631"/>
    <w:rsid w:val="790D2A07"/>
    <w:rsid w:val="791C0E81"/>
    <w:rsid w:val="792F1E11"/>
    <w:rsid w:val="79623649"/>
    <w:rsid w:val="79667E8C"/>
    <w:rsid w:val="7988058F"/>
    <w:rsid w:val="7A1111C7"/>
    <w:rsid w:val="7AA378A1"/>
    <w:rsid w:val="7AE87C4C"/>
    <w:rsid w:val="7B4C1BE3"/>
    <w:rsid w:val="7B903116"/>
    <w:rsid w:val="7C1F6CBC"/>
    <w:rsid w:val="7C8B573A"/>
    <w:rsid w:val="7CA92159"/>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10</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Aniket Digge</cp:lastModifiedBy>
  <dcterms:modified xsi:type="dcterms:W3CDTF">2022-04-08T06:30:22Z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