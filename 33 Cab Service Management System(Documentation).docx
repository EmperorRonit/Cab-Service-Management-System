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 of cab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Cab 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Cab 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Purchase date of cab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Customer 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bookmarkStart w:id="0" w:name="_GoBack"/>
      <w:bookmarkEnd w:id="0"/>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6" w:type="dxa"/>
          </w:tcPr>
          <w:p>
            <w:pPr>
              <w:widowControl w:val="0"/>
              <w:jc w:val="both"/>
              <w:rPr>
                <w:b/>
                <w:bCs/>
                <w:sz w:val="32"/>
                <w:szCs w:val="32"/>
                <w:lang w:val="en-US"/>
              </w:rPr>
            </w:pPr>
            <w:r>
              <w:rPr>
                <w:b/>
                <w:bCs/>
                <w:sz w:val="32"/>
                <w:szCs w:val="32"/>
                <w:lang w:val="en-US"/>
              </w:rPr>
              <w:t>Field Name</w:t>
            </w:r>
          </w:p>
        </w:tc>
        <w:tc>
          <w:tcPr>
            <w:tcW w:w="2361" w:type="dxa"/>
          </w:tcPr>
          <w:p>
            <w:pPr>
              <w:widowControl w:val="0"/>
              <w:jc w:val="both"/>
              <w:rPr>
                <w:b/>
                <w:bCs/>
                <w:sz w:val="32"/>
                <w:szCs w:val="32"/>
                <w:lang w:val="en-US"/>
              </w:rPr>
            </w:pPr>
            <w:r>
              <w:rPr>
                <w:b/>
                <w:bCs/>
                <w:sz w:val="32"/>
                <w:szCs w:val="32"/>
                <w:lang w:val="en-US"/>
              </w:rPr>
              <w:t>Data Type</w:t>
            </w:r>
          </w:p>
        </w:tc>
        <w:tc>
          <w:tcPr>
            <w:tcW w:w="2380" w:type="dxa"/>
          </w:tcPr>
          <w:p>
            <w:pPr>
              <w:widowControl w:val="0"/>
              <w:jc w:val="both"/>
              <w:rPr>
                <w:b/>
                <w:bCs/>
                <w:sz w:val="32"/>
                <w:szCs w:val="32"/>
                <w:lang w:val="en-US"/>
              </w:rPr>
            </w:pPr>
            <w:r>
              <w:rPr>
                <w:b/>
                <w:bCs/>
                <w:sz w:val="32"/>
                <w:szCs w:val="32"/>
                <w:lang w:val="en-US"/>
              </w:rPr>
              <w:t>Constraints</w:t>
            </w:r>
          </w:p>
        </w:tc>
        <w:tc>
          <w:tcPr>
            <w:tcW w:w="2379"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TR_id</w:t>
            </w:r>
          </w:p>
        </w:tc>
        <w:tc>
          <w:tcPr>
            <w:tcW w:w="2361" w:type="dxa"/>
          </w:tcPr>
          <w:p>
            <w:pPr>
              <w:widowControl w:val="0"/>
              <w:ind w:left="0" w:firstLine="0"/>
              <w:jc w:val="both"/>
              <w:rPr>
                <w:sz w:val="32"/>
                <w:szCs w:val="32"/>
                <w:lang w:val="en-US"/>
              </w:rPr>
            </w:pPr>
            <w:r>
              <w:rPr>
                <w:sz w:val="32"/>
                <w:szCs w:val="32"/>
                <w:lang w:val="en-US"/>
              </w:rPr>
              <w:t>AutoNumber</w:t>
            </w:r>
          </w:p>
        </w:tc>
        <w:tc>
          <w:tcPr>
            <w:tcW w:w="2380" w:type="dxa"/>
          </w:tcPr>
          <w:p>
            <w:pPr>
              <w:widowControl w:val="0"/>
              <w:ind w:left="0" w:firstLine="0"/>
              <w:jc w:val="both"/>
              <w:rPr>
                <w:b/>
                <w:bCs/>
                <w:sz w:val="32"/>
                <w:szCs w:val="32"/>
                <w:lang w:val="en-US"/>
              </w:rPr>
            </w:pPr>
            <w:r>
              <w:rPr>
                <w:sz w:val="32"/>
                <w:szCs w:val="32"/>
                <w:lang w:val="en-US"/>
              </w:rPr>
              <w:t>Primer Key</w:t>
            </w:r>
          </w:p>
        </w:tc>
        <w:tc>
          <w:tcPr>
            <w:tcW w:w="2379" w:type="dxa"/>
          </w:tcPr>
          <w:p>
            <w:pPr>
              <w:widowControl w:val="0"/>
              <w:ind w:left="0" w:firstLine="0"/>
              <w:jc w:val="both"/>
              <w:rPr>
                <w:b/>
                <w:bCs/>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Member_id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Foreign Key</w:t>
            </w:r>
          </w:p>
        </w:tc>
        <w:tc>
          <w:tcPr>
            <w:tcW w:w="2379" w:type="dxa"/>
          </w:tcPr>
          <w:p>
            <w:pPr>
              <w:widowControl w:val="0"/>
              <w:ind w:left="0" w:firstLine="0"/>
              <w:jc w:val="both"/>
              <w:rPr>
                <w:b/>
                <w:bCs/>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b/>
                <w:bCs/>
                <w:sz w:val="32"/>
                <w:szCs w:val="32"/>
                <w:lang w:val="en-US"/>
              </w:rPr>
            </w:pPr>
            <w:r>
              <w:rPr>
                <w:sz w:val="32"/>
                <w:szCs w:val="32"/>
                <w:lang w:val="en-US"/>
              </w:rPr>
              <w:t>Member_name</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Group_id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Null</w:t>
            </w:r>
            <w:r>
              <w:rPr>
                <w:sz w:val="21"/>
                <w:szCs w:val="21"/>
                <w:lang w:val="en-US"/>
              </w:rPr>
              <w:t xml:space="preserve">(single member) </w:t>
            </w:r>
          </w:p>
        </w:tc>
        <w:tc>
          <w:tcPr>
            <w:tcW w:w="2379" w:type="dxa"/>
          </w:tcPr>
          <w:p>
            <w:pPr>
              <w:widowControl w:val="0"/>
              <w:ind w:left="0" w:firstLine="0"/>
              <w:jc w:val="both"/>
              <w:rPr>
                <w:b/>
                <w:bCs/>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Amount_paid</w:t>
            </w:r>
          </w:p>
        </w:tc>
        <w:tc>
          <w:tcPr>
            <w:tcW w:w="2361" w:type="dxa"/>
          </w:tcPr>
          <w:p>
            <w:pPr>
              <w:widowControl w:val="0"/>
              <w:ind w:left="0" w:firstLine="0"/>
              <w:jc w:val="both"/>
              <w:rPr>
                <w:sz w:val="32"/>
                <w:szCs w:val="32"/>
                <w:lang w:val="en-US"/>
              </w:rPr>
            </w:pPr>
            <w:r>
              <w:rPr>
                <w:sz w:val="32"/>
                <w:szCs w:val="32"/>
                <w:lang w:val="en-US"/>
              </w:rPr>
              <w:t>Currency</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Agent_id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Foreign Key</w:t>
            </w:r>
          </w:p>
        </w:tc>
        <w:tc>
          <w:tcPr>
            <w:tcW w:w="2379" w:type="dxa"/>
          </w:tcPr>
          <w:p>
            <w:pPr>
              <w:widowControl w:val="0"/>
              <w:ind w:left="0" w:firstLine="0"/>
              <w:jc w:val="both"/>
              <w:rPr>
                <w:b/>
                <w:bCs/>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Payment_method</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Payment_type</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Payment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Transaction_date</w:t>
            </w:r>
          </w:p>
        </w:tc>
        <w:tc>
          <w:tcPr>
            <w:tcW w:w="2361" w:type="dxa"/>
          </w:tcPr>
          <w:p>
            <w:pPr>
              <w:widowControl w:val="0"/>
              <w:ind w:left="0" w:firstLine="0"/>
              <w:jc w:val="both"/>
              <w:rPr>
                <w:sz w:val="32"/>
                <w:szCs w:val="32"/>
                <w:lang w:val="en-US"/>
              </w:rPr>
            </w:pPr>
            <w:r>
              <w:rPr>
                <w:sz w:val="32"/>
                <w:szCs w:val="32"/>
                <w:lang w:val="en-US"/>
              </w:rPr>
              <w:t>Date/Time</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Transaction Date</w:t>
            </w:r>
          </w:p>
        </w:tc>
      </w:tr>
    </w:tbl>
    <w:p>
      <w:pPr>
        <w:ind w:left="0" w:firstLine="0"/>
        <w:rPr>
          <w:b/>
          <w:bCs/>
          <w:sz w:val="32"/>
          <w:szCs w:val="32"/>
          <w:lang w:val="en-US"/>
        </w:rPr>
      </w:pPr>
    </w:p>
    <w:p>
      <w:pPr>
        <w:ind w:left="0" w:firstLine="0"/>
        <w:rPr>
          <w:b/>
          <w:bCs/>
          <w:szCs w:val="36"/>
          <w:lang w:val="en-US"/>
        </w:rPr>
      </w:pPr>
      <w:r>
        <w:rPr>
          <w:b/>
          <w:bCs/>
          <w:szCs w:val="36"/>
          <w:lang w:val="en-US"/>
        </w:rPr>
        <w:t>Loan Activity: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Gross_amount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Intrest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Intrest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Total_amount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Total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Installment_date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Installment Date</w:t>
            </w:r>
          </w:p>
        </w:tc>
      </w:tr>
    </w:tbl>
    <w:p>
      <w:pPr>
        <w:ind w:left="0" w:firstLine="0"/>
        <w:rPr>
          <w:sz w:val="32"/>
          <w:szCs w:val="32"/>
          <w:lang w:val="en-US"/>
        </w:rPr>
      </w:pPr>
    </w:p>
    <w:p>
      <w:pPr>
        <w:ind w:left="0" w:firstLine="0"/>
        <w:rPr>
          <w:b/>
          <w:bCs/>
          <w:szCs w:val="36"/>
          <w:lang w:val="en-US"/>
        </w:rPr>
      </w:pPr>
      <w:r>
        <w:rPr>
          <w:b/>
          <w:bCs/>
          <w:szCs w:val="36"/>
          <w:lang w:val="en-US"/>
        </w:rPr>
        <w:t>Company: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CIN_no</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Company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Company_name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Owner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No_of_branches</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No Of Branches</w:t>
            </w:r>
          </w:p>
        </w:tc>
      </w:tr>
    </w:tbl>
    <w:p>
      <w:pPr>
        <w:ind w:left="0" w:firstLine="0"/>
        <w:rPr>
          <w:sz w:val="32"/>
          <w:szCs w:val="32"/>
          <w:lang w:val="en-US"/>
        </w:rPr>
      </w:pPr>
    </w:p>
    <w:p>
      <w:pPr>
        <w:ind w:left="0" w:firstLine="0"/>
        <w:rPr>
          <w:b/>
          <w:bCs/>
          <w:szCs w:val="36"/>
          <w:lang w:val="en-US"/>
        </w:rPr>
      </w:pPr>
      <w:r>
        <w:rPr>
          <w:b/>
          <w:bCs/>
          <w:szCs w:val="36"/>
          <w:lang w:val="en-US"/>
        </w:rPr>
        <w:t>Branch: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388"/>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Branch_manager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Manager</w:t>
            </w:r>
          </w:p>
        </w:tc>
      </w:tr>
    </w:tbl>
    <w:p>
      <w:pPr>
        <w:ind w:left="0" w:firstLine="0"/>
        <w:rPr>
          <w:sz w:val="32"/>
          <w:szCs w:val="32"/>
          <w:lang w:val="en-US"/>
        </w:rPr>
      </w:pPr>
    </w:p>
    <w:p>
      <w:pPr>
        <w:ind w:left="0" w:firstLine="0"/>
        <w:rPr>
          <w:b/>
          <w:bCs/>
          <w:szCs w:val="36"/>
          <w:lang w:val="en-US"/>
        </w:rPr>
      </w:pPr>
      <w:r>
        <w:rPr>
          <w:b/>
          <w:bCs/>
          <w:szCs w:val="36"/>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Chit_amount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Date</w:t>
            </w:r>
          </w:p>
        </w:tc>
      </w:tr>
    </w:tbl>
    <w:p>
      <w:pPr>
        <w:ind w:left="0" w:firstLine="0"/>
        <w:rPr>
          <w:sz w:val="32"/>
          <w:szCs w:val="32"/>
          <w:lang w:val="en-US"/>
        </w:rPr>
      </w:pPr>
    </w:p>
    <w:p>
      <w:pPr>
        <w:ind w:left="0" w:firstLine="0"/>
        <w:rPr>
          <w:b/>
          <w:bCs/>
          <w:szCs w:val="36"/>
          <w:lang w:val="en-US"/>
        </w:rPr>
      </w:pPr>
      <w:r>
        <w:rPr>
          <w:b/>
          <w:bCs/>
          <w:szCs w:val="36"/>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Agent_mobile_no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Agent_addhar_no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Agent_joining_date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Joining Date</w:t>
            </w:r>
          </w:p>
        </w:tc>
      </w:tr>
    </w:tbl>
    <w:p>
      <w:pPr>
        <w:ind w:left="0" w:firstLine="0"/>
        <w:rPr>
          <w:sz w:val="32"/>
          <w:szCs w:val="32"/>
          <w:lang w:val="en-US"/>
        </w:rPr>
      </w:pPr>
    </w:p>
    <w:p>
      <w:pPr>
        <w:ind w:left="0" w:firstLine="0"/>
        <w:rPr>
          <w:sz w:val="32"/>
          <w:szCs w:val="32"/>
          <w:lang w:val="en-US"/>
        </w:rPr>
      </w:pPr>
    </w:p>
    <w:p>
      <w:pPr>
        <w:ind w:left="0" w:firstLine="0"/>
        <w:rPr>
          <w:b/>
          <w:bCs/>
          <w:szCs w:val="36"/>
          <w:lang w:val="en-US"/>
        </w:rPr>
      </w:pPr>
      <w:r>
        <w:rPr>
          <w:b/>
          <w:bCs/>
          <w:szCs w:val="36"/>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sz w:val="32"/>
                <w:szCs w:val="32"/>
                <w:lang w:val="en-US"/>
              </w:rPr>
            </w:pPr>
            <w:r>
              <w:rPr>
                <w:b/>
                <w:bCs/>
                <w:sz w:val="32"/>
                <w:szCs w:val="32"/>
                <w:lang w:val="en-US"/>
              </w:rPr>
              <w:t>Field Name</w:t>
            </w:r>
          </w:p>
        </w:tc>
        <w:tc>
          <w:tcPr>
            <w:tcW w:w="1643" w:type="dxa"/>
          </w:tcPr>
          <w:p>
            <w:pPr>
              <w:widowControl w:val="0"/>
              <w:jc w:val="both"/>
              <w:rPr>
                <w:sz w:val="32"/>
                <w:szCs w:val="32"/>
                <w:lang w:val="en-US"/>
              </w:rPr>
            </w:pPr>
            <w:r>
              <w:rPr>
                <w:b/>
                <w:bCs/>
                <w:sz w:val="32"/>
                <w:szCs w:val="32"/>
                <w:lang w:val="en-US"/>
              </w:rPr>
              <w:t>Data Type</w:t>
            </w:r>
          </w:p>
        </w:tc>
        <w:tc>
          <w:tcPr>
            <w:tcW w:w="1643" w:type="dxa"/>
          </w:tcPr>
          <w:p>
            <w:pPr>
              <w:widowControl w:val="0"/>
              <w:jc w:val="both"/>
              <w:rPr>
                <w:sz w:val="32"/>
                <w:szCs w:val="32"/>
                <w:lang w:val="en-US"/>
              </w:rPr>
            </w:pPr>
            <w:r>
              <w:rPr>
                <w:b/>
                <w:bCs/>
                <w:sz w:val="32"/>
                <w:szCs w:val="32"/>
                <w:lang w:val="en-US"/>
              </w:rPr>
              <w:t>Constraints</w:t>
            </w:r>
          </w:p>
        </w:tc>
        <w:tc>
          <w:tcPr>
            <w:tcW w:w="297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Commission_id</w:t>
            </w:r>
          </w:p>
        </w:tc>
        <w:tc>
          <w:tcPr>
            <w:tcW w:w="1643" w:type="dxa"/>
          </w:tcPr>
          <w:p>
            <w:pPr>
              <w:widowControl w:val="0"/>
              <w:ind w:left="0" w:firstLine="0"/>
              <w:jc w:val="both"/>
              <w:rPr>
                <w:sz w:val="32"/>
                <w:szCs w:val="32"/>
                <w:lang w:val="en-US"/>
              </w:rPr>
            </w:pPr>
            <w:r>
              <w:rPr>
                <w:sz w:val="32"/>
                <w:szCs w:val="32"/>
                <w:lang w:val="en-US"/>
              </w:rPr>
              <w:t>AutoNumber</w:t>
            </w:r>
          </w:p>
        </w:tc>
        <w:tc>
          <w:tcPr>
            <w:tcW w:w="1643" w:type="dxa"/>
          </w:tcPr>
          <w:p>
            <w:pPr>
              <w:widowControl w:val="0"/>
              <w:ind w:left="0" w:firstLine="0"/>
              <w:jc w:val="both"/>
              <w:rPr>
                <w:sz w:val="32"/>
                <w:szCs w:val="32"/>
                <w:lang w:val="en-US"/>
              </w:rPr>
            </w:pPr>
            <w:r>
              <w:rPr>
                <w:sz w:val="32"/>
                <w:szCs w:val="32"/>
                <w:lang w:val="en-US"/>
              </w:rPr>
              <w:t>Primer Key</w:t>
            </w:r>
          </w:p>
        </w:tc>
        <w:tc>
          <w:tcPr>
            <w:tcW w:w="2976" w:type="dxa"/>
          </w:tcPr>
          <w:p>
            <w:pPr>
              <w:widowControl w:val="0"/>
              <w:ind w:left="0" w:firstLine="0"/>
              <w:jc w:val="both"/>
              <w:rPr>
                <w:sz w:val="32"/>
                <w:szCs w:val="32"/>
                <w:lang w:val="en-US"/>
              </w:rPr>
            </w:pPr>
            <w:r>
              <w:rPr>
                <w:sz w:val="32"/>
                <w:szCs w:val="32"/>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Foreign Key</w:t>
            </w:r>
          </w:p>
        </w:tc>
        <w:tc>
          <w:tcPr>
            <w:tcW w:w="2976"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Agent_name</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Group_id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976"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Chit_amount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Commission_tax</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Net_commission</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Payment_menthod</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Date_of_received</w:t>
            </w:r>
          </w:p>
        </w:tc>
        <w:tc>
          <w:tcPr>
            <w:tcW w:w="1643" w:type="dxa"/>
          </w:tcPr>
          <w:p>
            <w:pPr>
              <w:widowControl w:val="0"/>
              <w:ind w:left="0" w:firstLine="0"/>
              <w:jc w:val="both"/>
              <w:rPr>
                <w:sz w:val="32"/>
                <w:szCs w:val="32"/>
                <w:lang w:val="en-US"/>
              </w:rPr>
            </w:pPr>
            <w:r>
              <w:rPr>
                <w:sz w:val="32"/>
                <w:szCs w:val="32"/>
                <w:lang w:val="en-US"/>
              </w:rPr>
              <w:t>Date/Time</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Received Date</w:t>
            </w:r>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731A0"/>
    <w:rsid w:val="02433EF6"/>
    <w:rsid w:val="02586C80"/>
    <w:rsid w:val="028D3494"/>
    <w:rsid w:val="02EA1CF3"/>
    <w:rsid w:val="02FA62D5"/>
    <w:rsid w:val="02FF2C41"/>
    <w:rsid w:val="032C5ACA"/>
    <w:rsid w:val="03AC005A"/>
    <w:rsid w:val="03F23628"/>
    <w:rsid w:val="0466496B"/>
    <w:rsid w:val="0476105A"/>
    <w:rsid w:val="04884474"/>
    <w:rsid w:val="04A110DB"/>
    <w:rsid w:val="04A70300"/>
    <w:rsid w:val="04C34344"/>
    <w:rsid w:val="04DC7269"/>
    <w:rsid w:val="053F5B06"/>
    <w:rsid w:val="054B2F85"/>
    <w:rsid w:val="05BF5A4B"/>
    <w:rsid w:val="05EC3CFE"/>
    <w:rsid w:val="06601A3F"/>
    <w:rsid w:val="069112A4"/>
    <w:rsid w:val="069B7F39"/>
    <w:rsid w:val="06A45A95"/>
    <w:rsid w:val="06BA229B"/>
    <w:rsid w:val="06C721E4"/>
    <w:rsid w:val="06E51740"/>
    <w:rsid w:val="07123A4E"/>
    <w:rsid w:val="07295E46"/>
    <w:rsid w:val="073131E9"/>
    <w:rsid w:val="0738310A"/>
    <w:rsid w:val="07CB16FD"/>
    <w:rsid w:val="07E81D7E"/>
    <w:rsid w:val="08041CFE"/>
    <w:rsid w:val="08267512"/>
    <w:rsid w:val="085041EF"/>
    <w:rsid w:val="08617CB0"/>
    <w:rsid w:val="0870406A"/>
    <w:rsid w:val="08BE60F3"/>
    <w:rsid w:val="08CE1FB4"/>
    <w:rsid w:val="08E5473E"/>
    <w:rsid w:val="09655D17"/>
    <w:rsid w:val="097D2B29"/>
    <w:rsid w:val="099213F2"/>
    <w:rsid w:val="09B900FA"/>
    <w:rsid w:val="09E16531"/>
    <w:rsid w:val="09E81F52"/>
    <w:rsid w:val="0A05215A"/>
    <w:rsid w:val="0AF72192"/>
    <w:rsid w:val="0B55373F"/>
    <w:rsid w:val="0B7A17D5"/>
    <w:rsid w:val="0BA07CA0"/>
    <w:rsid w:val="0C2478D4"/>
    <w:rsid w:val="0C436648"/>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F53C33"/>
    <w:rsid w:val="11121491"/>
    <w:rsid w:val="115D7262"/>
    <w:rsid w:val="116F2DBC"/>
    <w:rsid w:val="11F64C00"/>
    <w:rsid w:val="12222661"/>
    <w:rsid w:val="12C31B0F"/>
    <w:rsid w:val="12D61B20"/>
    <w:rsid w:val="12D764C4"/>
    <w:rsid w:val="12E1318D"/>
    <w:rsid w:val="12E32A09"/>
    <w:rsid w:val="13094D44"/>
    <w:rsid w:val="13581D33"/>
    <w:rsid w:val="1376272C"/>
    <w:rsid w:val="138364FF"/>
    <w:rsid w:val="13F42133"/>
    <w:rsid w:val="142D3320"/>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92A20C6"/>
    <w:rsid w:val="1A901079"/>
    <w:rsid w:val="1B1322FC"/>
    <w:rsid w:val="1B951C33"/>
    <w:rsid w:val="1BCA35DE"/>
    <w:rsid w:val="1BCB312B"/>
    <w:rsid w:val="1BCF516C"/>
    <w:rsid w:val="1BD911AB"/>
    <w:rsid w:val="1C3840C0"/>
    <w:rsid w:val="1CA04D95"/>
    <w:rsid w:val="1CCE34DF"/>
    <w:rsid w:val="1D407FD4"/>
    <w:rsid w:val="1D5E07E2"/>
    <w:rsid w:val="1D8010B3"/>
    <w:rsid w:val="1E0167A4"/>
    <w:rsid w:val="1E5C6A55"/>
    <w:rsid w:val="1E5E44E6"/>
    <w:rsid w:val="1E873433"/>
    <w:rsid w:val="1E8E2946"/>
    <w:rsid w:val="1E92313B"/>
    <w:rsid w:val="1FA52A67"/>
    <w:rsid w:val="1FB621F4"/>
    <w:rsid w:val="1FE04CD0"/>
    <w:rsid w:val="1FFA3C6A"/>
    <w:rsid w:val="20044C45"/>
    <w:rsid w:val="2015151B"/>
    <w:rsid w:val="208C549D"/>
    <w:rsid w:val="20C867A2"/>
    <w:rsid w:val="20CB5032"/>
    <w:rsid w:val="21237785"/>
    <w:rsid w:val="21393C43"/>
    <w:rsid w:val="215E465C"/>
    <w:rsid w:val="21750BB9"/>
    <w:rsid w:val="21B50BBA"/>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4965F4"/>
    <w:rsid w:val="25602AA1"/>
    <w:rsid w:val="25834EB1"/>
    <w:rsid w:val="2593013D"/>
    <w:rsid w:val="261843AA"/>
    <w:rsid w:val="264471C6"/>
    <w:rsid w:val="26AF40A1"/>
    <w:rsid w:val="26EF0B18"/>
    <w:rsid w:val="26F51DEB"/>
    <w:rsid w:val="2707406D"/>
    <w:rsid w:val="27127633"/>
    <w:rsid w:val="271D79BE"/>
    <w:rsid w:val="27CA369D"/>
    <w:rsid w:val="27D90520"/>
    <w:rsid w:val="286A39BD"/>
    <w:rsid w:val="288D5227"/>
    <w:rsid w:val="289E34E8"/>
    <w:rsid w:val="28F85A75"/>
    <w:rsid w:val="29174E4D"/>
    <w:rsid w:val="29182413"/>
    <w:rsid w:val="29C25190"/>
    <w:rsid w:val="2A633D4F"/>
    <w:rsid w:val="2A8C299A"/>
    <w:rsid w:val="2A9C7372"/>
    <w:rsid w:val="2ACE34E8"/>
    <w:rsid w:val="2B197B64"/>
    <w:rsid w:val="2B483D91"/>
    <w:rsid w:val="2B4C7E49"/>
    <w:rsid w:val="2B4F5D72"/>
    <w:rsid w:val="2B696343"/>
    <w:rsid w:val="2B736ED6"/>
    <w:rsid w:val="2BC2540F"/>
    <w:rsid w:val="2BEE212D"/>
    <w:rsid w:val="2C0F4F03"/>
    <w:rsid w:val="2C287B31"/>
    <w:rsid w:val="2C6F6EB5"/>
    <w:rsid w:val="2CFF4904"/>
    <w:rsid w:val="2D337356"/>
    <w:rsid w:val="2DAD6EBF"/>
    <w:rsid w:val="2E237CC3"/>
    <w:rsid w:val="2E453E4B"/>
    <w:rsid w:val="2E7E4B59"/>
    <w:rsid w:val="2EAC10D9"/>
    <w:rsid w:val="2EC02EEC"/>
    <w:rsid w:val="2F181CB6"/>
    <w:rsid w:val="31E445DA"/>
    <w:rsid w:val="324866EF"/>
    <w:rsid w:val="326F50AC"/>
    <w:rsid w:val="330C705E"/>
    <w:rsid w:val="33C15846"/>
    <w:rsid w:val="33DF54ED"/>
    <w:rsid w:val="34162466"/>
    <w:rsid w:val="343229C5"/>
    <w:rsid w:val="34373763"/>
    <w:rsid w:val="346644FE"/>
    <w:rsid w:val="34814150"/>
    <w:rsid w:val="34847806"/>
    <w:rsid w:val="34CD3846"/>
    <w:rsid w:val="34F1738B"/>
    <w:rsid w:val="34FA0944"/>
    <w:rsid w:val="34FA455F"/>
    <w:rsid w:val="35196C84"/>
    <w:rsid w:val="355E5AD1"/>
    <w:rsid w:val="357469A2"/>
    <w:rsid w:val="3583135D"/>
    <w:rsid w:val="36390FA7"/>
    <w:rsid w:val="36711F13"/>
    <w:rsid w:val="36AA554E"/>
    <w:rsid w:val="37094253"/>
    <w:rsid w:val="37151F76"/>
    <w:rsid w:val="37320B19"/>
    <w:rsid w:val="378019B6"/>
    <w:rsid w:val="38177E10"/>
    <w:rsid w:val="382A376D"/>
    <w:rsid w:val="3841704C"/>
    <w:rsid w:val="387274C9"/>
    <w:rsid w:val="387C46F8"/>
    <w:rsid w:val="38E86458"/>
    <w:rsid w:val="394620D9"/>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9A4607"/>
    <w:rsid w:val="3CAA25D5"/>
    <w:rsid w:val="3CC90DF9"/>
    <w:rsid w:val="3D042979"/>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1205106"/>
    <w:rsid w:val="417E6F5C"/>
    <w:rsid w:val="41C55C07"/>
    <w:rsid w:val="41E06F7A"/>
    <w:rsid w:val="42AB08D0"/>
    <w:rsid w:val="42B64CCE"/>
    <w:rsid w:val="42D13297"/>
    <w:rsid w:val="4333472E"/>
    <w:rsid w:val="43D72A1E"/>
    <w:rsid w:val="43D848A5"/>
    <w:rsid w:val="43F56E77"/>
    <w:rsid w:val="441F6D4D"/>
    <w:rsid w:val="44474041"/>
    <w:rsid w:val="44747B66"/>
    <w:rsid w:val="44EF24B6"/>
    <w:rsid w:val="44F924B4"/>
    <w:rsid w:val="45126ABF"/>
    <w:rsid w:val="455672B1"/>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B5E95"/>
    <w:rsid w:val="48497A44"/>
    <w:rsid w:val="48687BCD"/>
    <w:rsid w:val="491415CA"/>
    <w:rsid w:val="49867CF3"/>
    <w:rsid w:val="499A1D16"/>
    <w:rsid w:val="49BF0141"/>
    <w:rsid w:val="4A6D1753"/>
    <w:rsid w:val="4AB26D1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CF30E3"/>
    <w:rsid w:val="55E8141F"/>
    <w:rsid w:val="560F7511"/>
    <w:rsid w:val="5686642B"/>
    <w:rsid w:val="56885E48"/>
    <w:rsid w:val="56AD0F67"/>
    <w:rsid w:val="56BA4F74"/>
    <w:rsid w:val="56DE66AF"/>
    <w:rsid w:val="571B4E01"/>
    <w:rsid w:val="571D14B6"/>
    <w:rsid w:val="5740617B"/>
    <w:rsid w:val="577206BC"/>
    <w:rsid w:val="579F3F38"/>
    <w:rsid w:val="57E26ED4"/>
    <w:rsid w:val="57FA376F"/>
    <w:rsid w:val="58500D87"/>
    <w:rsid w:val="587A2719"/>
    <w:rsid w:val="58A35239"/>
    <w:rsid w:val="59531CD3"/>
    <w:rsid w:val="596D7F1F"/>
    <w:rsid w:val="59D0445C"/>
    <w:rsid w:val="5A4E743C"/>
    <w:rsid w:val="5A604239"/>
    <w:rsid w:val="5A877BF1"/>
    <w:rsid w:val="5AAA4997"/>
    <w:rsid w:val="5B016B09"/>
    <w:rsid w:val="5B9E3795"/>
    <w:rsid w:val="5BDE4495"/>
    <w:rsid w:val="5BE36519"/>
    <w:rsid w:val="5BF234A8"/>
    <w:rsid w:val="5C1738D7"/>
    <w:rsid w:val="5C5259A1"/>
    <w:rsid w:val="5D2D11F0"/>
    <w:rsid w:val="5D3F4A3A"/>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0E2116F"/>
    <w:rsid w:val="61240BAC"/>
    <w:rsid w:val="612F3343"/>
    <w:rsid w:val="614529A9"/>
    <w:rsid w:val="61992081"/>
    <w:rsid w:val="61BD612B"/>
    <w:rsid w:val="61ED66D3"/>
    <w:rsid w:val="61F1593B"/>
    <w:rsid w:val="62CD3A3F"/>
    <w:rsid w:val="6312568F"/>
    <w:rsid w:val="63322C75"/>
    <w:rsid w:val="63422324"/>
    <w:rsid w:val="6345051E"/>
    <w:rsid w:val="639A67A8"/>
    <w:rsid w:val="63CF1FE3"/>
    <w:rsid w:val="64357EF4"/>
    <w:rsid w:val="64442B28"/>
    <w:rsid w:val="64541BCC"/>
    <w:rsid w:val="647C095A"/>
    <w:rsid w:val="64833DB3"/>
    <w:rsid w:val="64F25E54"/>
    <w:rsid w:val="650A71F1"/>
    <w:rsid w:val="659D7C02"/>
    <w:rsid w:val="66057DBE"/>
    <w:rsid w:val="666D4972"/>
    <w:rsid w:val="668D49A5"/>
    <w:rsid w:val="671D5531"/>
    <w:rsid w:val="6747066A"/>
    <w:rsid w:val="67917171"/>
    <w:rsid w:val="67A653F3"/>
    <w:rsid w:val="67FA4863"/>
    <w:rsid w:val="68071723"/>
    <w:rsid w:val="680B6D1D"/>
    <w:rsid w:val="684D5D7E"/>
    <w:rsid w:val="68594F59"/>
    <w:rsid w:val="68913977"/>
    <w:rsid w:val="68AB2CD1"/>
    <w:rsid w:val="69F8571C"/>
    <w:rsid w:val="69FC2E56"/>
    <w:rsid w:val="6A3E3148"/>
    <w:rsid w:val="6AF24883"/>
    <w:rsid w:val="6AFD2A76"/>
    <w:rsid w:val="6B2D1E7D"/>
    <w:rsid w:val="6BAE5658"/>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32A1122"/>
    <w:rsid w:val="73445275"/>
    <w:rsid w:val="73940037"/>
    <w:rsid w:val="73A80E1A"/>
    <w:rsid w:val="73C45CFD"/>
    <w:rsid w:val="73FE48D6"/>
    <w:rsid w:val="7483044F"/>
    <w:rsid w:val="749F0FAF"/>
    <w:rsid w:val="74AB352E"/>
    <w:rsid w:val="750B566E"/>
    <w:rsid w:val="75204114"/>
    <w:rsid w:val="75371154"/>
    <w:rsid w:val="75CE6892"/>
    <w:rsid w:val="75F625D6"/>
    <w:rsid w:val="76394E40"/>
    <w:rsid w:val="767C1330"/>
    <w:rsid w:val="76D143D8"/>
    <w:rsid w:val="76FF0B8A"/>
    <w:rsid w:val="77373EE2"/>
    <w:rsid w:val="77AC2F5C"/>
    <w:rsid w:val="77AE5040"/>
    <w:rsid w:val="77AE563B"/>
    <w:rsid w:val="77D973CA"/>
    <w:rsid w:val="784B5631"/>
    <w:rsid w:val="790D2A07"/>
    <w:rsid w:val="792F1E11"/>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9</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2022-04-05T06:22:19Z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