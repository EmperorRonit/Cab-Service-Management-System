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lang w:val="en-US" w:eastAsia="en-US"/>
        </w:rPr>
      </w:pPr>
      <w:r>
        <w:rPr>
          <w:lang w:val="en-US" w:eastAsia="en-US"/>
        </w:rPr>
        <w:t xml:space="preserve">                           </w:t>
      </w:r>
      <w:r>
        <w:rPr>
          <w:lang w:val="en-US" w:eastAsia="en-US"/>
        </w:rPr>
        <w:drawing>
          <wp:inline distT="0" distB="0" distL="0" distR="0">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4975" cy="1920239"/>
                    </a:xfrm>
                    <a:prstGeom prst="rect">
                      <a:avLst/>
                    </a:prstGeom>
                  </pic:spPr>
                </pic:pic>
              </a:graphicData>
            </a:graphic>
          </wp:inline>
        </w:drawing>
      </w:r>
    </w:p>
    <w:p/>
    <w:p>
      <w:pPr>
        <w:suppressAutoHyphens/>
        <w:spacing w:after="392" w:line="259" w:lineRule="auto"/>
        <w:ind w:left="0" w:firstLine="0"/>
        <w:jc w:val="center"/>
        <w:rPr>
          <w:b/>
        </w:rPr>
      </w:pPr>
      <w:r>
        <w:rPr>
          <w:b/>
          <w:sz w:val="40"/>
        </w:rPr>
        <w:t>P.E. 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9" w:line="259" w:lineRule="auto"/>
        <w:ind w:left="-5"/>
        <w:jc w:val="center"/>
        <w:rPr>
          <w:sz w:val="32"/>
          <w:szCs w:val="32"/>
        </w:rPr>
      </w:pPr>
    </w:p>
    <w:p>
      <w:pPr>
        <w:tabs>
          <w:tab w:val="left" w:pos="3120"/>
        </w:tabs>
        <w:spacing w:after="232" w:line="259" w:lineRule="auto"/>
        <w:ind w:left="0" w:firstLine="0"/>
        <w:rPr>
          <w:b/>
          <w:bCs/>
        </w:rPr>
      </w:pPr>
      <w:r>
        <w:tab/>
      </w:r>
      <w:r>
        <w:rPr>
          <w:b/>
          <w:bCs/>
        </w:rPr>
        <w:t>CERTIFICATE</w:t>
      </w:r>
    </w:p>
    <w:p>
      <w:pPr>
        <w:ind w:left="-5"/>
        <w:rPr>
          <w:b/>
          <w:szCs w:val="36"/>
          <w:lang w:val="en-US"/>
        </w:rPr>
      </w:pPr>
      <w:r>
        <w:rPr>
          <w:b/>
          <w:szCs w:val="36"/>
        </w:rPr>
        <w:t>Name</w:t>
      </w:r>
      <w:r>
        <w:rPr>
          <w:b/>
          <w:szCs w:val="36"/>
          <w:lang w:val="en-US"/>
        </w:rPr>
        <w:t>1</w:t>
      </w:r>
      <w:r>
        <w:rPr>
          <w:b/>
          <w:szCs w:val="36"/>
        </w:rPr>
        <w:t>: -</w:t>
      </w:r>
      <w:r>
        <w:rPr>
          <w:b/>
          <w:szCs w:val="36"/>
          <w:lang w:val="en-US"/>
        </w:rPr>
        <w:t>Aniket Pandurang Digge</w:t>
      </w:r>
    </w:p>
    <w:p>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pPr>
        <w:tabs>
          <w:tab w:val="left" w:pos="5460"/>
        </w:tabs>
        <w:ind w:left="0" w:firstLine="0"/>
        <w:rPr>
          <w:b/>
          <w:szCs w:val="36"/>
        </w:rPr>
      </w:pPr>
      <w:r>
        <w:rPr>
          <w:b/>
          <w:szCs w:val="36"/>
        </w:rPr>
        <w:t>Class: TYBBA(CA)</w:t>
      </w:r>
    </w:p>
    <w:p>
      <w:pPr>
        <w:tabs>
          <w:tab w:val="left" w:pos="5460"/>
        </w:tabs>
        <w:ind w:left="0" w:firstLine="0"/>
        <w:rPr>
          <w:b/>
          <w:szCs w:val="36"/>
        </w:rPr>
      </w:pPr>
      <w:r>
        <w:rPr>
          <w:b/>
          <w:szCs w:val="36"/>
        </w:rPr>
        <w:t>ERNO:-7919</w:t>
      </w:r>
    </w:p>
    <w:p>
      <w:pPr>
        <w:tabs>
          <w:tab w:val="left" w:pos="5460"/>
        </w:tabs>
        <w:ind w:left="0" w:firstLine="0"/>
        <w:rPr>
          <w:b/>
          <w:szCs w:val="36"/>
        </w:rPr>
      </w:pPr>
      <w:r>
        <w:rPr>
          <w:b/>
          <w:szCs w:val="36"/>
        </w:rPr>
        <w:t>ERNO:-8556</w:t>
      </w:r>
      <w:r>
        <w:rPr>
          <w:b/>
          <w:szCs w:val="36"/>
        </w:rPr>
        <w:tab/>
      </w:r>
    </w:p>
    <w:p>
      <w:pPr>
        <w:pBdr>
          <w:bottom w:val="single" w:color="auto" w:sz="12" w:space="1"/>
        </w:pBdr>
        <w:ind w:left="-5"/>
        <w:rPr>
          <w:b/>
          <w:szCs w:val="36"/>
          <w:lang w:val="en-US"/>
        </w:rPr>
      </w:pPr>
      <w:r>
        <w:rPr>
          <w:b/>
          <w:szCs w:val="36"/>
        </w:rPr>
        <w:t>Div:</w:t>
      </w:r>
      <w:r>
        <w:rPr>
          <w:b/>
          <w:szCs w:val="36"/>
          <w:lang w:val="en-US"/>
        </w:rPr>
        <w:t xml:space="preserve"> A</w:t>
      </w:r>
    </w:p>
    <w:p>
      <w:pPr>
        <w:ind w:left="-5"/>
      </w:pPr>
      <w:r>
        <w:t>Have satisfactorily completed the project, entitled</w:t>
      </w:r>
    </w:p>
    <w:p>
      <w:pPr>
        <w:spacing w:after="232" w:line="259" w:lineRule="auto"/>
        <w:ind w:left="0" w:firstLine="0"/>
        <w:jc w:val="center"/>
        <w:rPr>
          <w:rFonts w:hint="default" w:ascii="Arial" w:hAnsi="Arial" w:cs="Arial"/>
          <w:b/>
          <w:sz w:val="48"/>
          <w:szCs w:val="40"/>
          <w:u w:val="single"/>
          <w:lang w:val="en-IN"/>
        </w:rPr>
      </w:pPr>
      <w:r>
        <w:rPr>
          <w:rFonts w:hint="default" w:ascii="Arial" w:hAnsi="Arial" w:cs="Arial"/>
          <w:b/>
          <w:sz w:val="48"/>
          <w:szCs w:val="40"/>
          <w:u w:val="single"/>
          <w:lang w:val="en-IN"/>
        </w:rPr>
        <w:t>Cab Service Management System</w:t>
      </w:r>
    </w:p>
    <w:p>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pPr>
        <w:ind w:left="-5"/>
      </w:pPr>
      <w:r>
        <w:t>Date: -</w:t>
      </w:r>
    </w:p>
    <w:p>
      <w:pPr>
        <w:ind w:left="-5"/>
      </w:pPr>
    </w:p>
    <w:p>
      <w:pPr>
        <w:ind w:left="-5"/>
      </w:pPr>
      <w:r>
        <w:t xml:space="preserve">College Stamp </w:t>
      </w:r>
      <w:r>
        <w:tab/>
      </w:r>
      <w:r>
        <w:tab/>
      </w:r>
      <w:r>
        <w:tab/>
      </w:r>
      <w:r>
        <w:tab/>
      </w:r>
      <w:r>
        <w:tab/>
      </w:r>
      <w:r>
        <w:t xml:space="preserve">     Project Guide </w:t>
      </w:r>
    </w:p>
    <w:p>
      <w:pPr>
        <w:ind w:left="-5"/>
      </w:pPr>
      <w:r>
        <w:tab/>
      </w:r>
      <w:r>
        <w:tab/>
      </w:r>
      <w:r>
        <w:tab/>
      </w:r>
      <w:r>
        <w:tab/>
      </w:r>
      <w:r>
        <w:tab/>
      </w:r>
      <w:r>
        <w:tab/>
      </w:r>
      <w:r>
        <w:tab/>
      </w:r>
      <w:r>
        <w:tab/>
      </w:r>
      <w:r>
        <w:tab/>
      </w:r>
      <w:r>
        <w:t xml:space="preserve">             Prof: Vaibhav Thakre</w:t>
      </w:r>
    </w:p>
    <w:p>
      <w:pPr>
        <w:ind w:left="-5"/>
      </w:pPr>
    </w:p>
    <w:p>
      <w:pPr>
        <w:ind w:left="-5"/>
      </w:pPr>
    </w:p>
    <w:p>
      <w:pPr>
        <w:ind w:left="-5"/>
      </w:pPr>
    </w:p>
    <w:p>
      <w:pPr>
        <w:ind w:left="-5"/>
      </w:pPr>
    </w:p>
    <w:p>
      <w:pPr>
        <w:pBdr>
          <w:bottom w:val="single" w:color="auto" w:sz="12" w:space="1"/>
        </w:pBdr>
        <w:ind w:left="-5"/>
      </w:pPr>
      <w:r>
        <w:t>Internal Examiner                                          External Examiner</w:t>
      </w:r>
    </w:p>
    <w:p>
      <w:pPr>
        <w:ind w:left="-5"/>
        <w:rPr>
          <w:b/>
          <w:szCs w:val="36"/>
          <w:lang w:val="en-US"/>
        </w:rPr>
      </w:pPr>
      <w:r>
        <w:rPr>
          <w:b/>
          <w:szCs w:val="36"/>
          <w:lang w:val="en-US"/>
        </w:rPr>
        <w:t xml:space="preserve">                </w:t>
      </w:r>
    </w:p>
    <w:p>
      <w:pPr>
        <w:ind w:left="-5"/>
        <w:rPr>
          <w:rFonts w:ascii="Copperplate Gothic Bold" w:hAnsi="Copperplate Gothic Bold"/>
          <w:b/>
          <w:bCs/>
          <w:sz w:val="48"/>
          <w:szCs w:val="48"/>
          <w:lang w:val="en-US"/>
        </w:rPr>
      </w:pPr>
      <w:r>
        <w:rPr>
          <w:b/>
          <w:szCs w:val="36"/>
          <w:lang w:val="en-US"/>
        </w:rPr>
        <w:t xml:space="preserve">                </w:t>
      </w:r>
      <w:r>
        <w:rPr>
          <w:rFonts w:hint="default"/>
          <w:b/>
          <w:szCs w:val="36"/>
          <w:lang w:val="en-IN"/>
        </w:rPr>
        <w:t xml:space="preserve">    </w:t>
      </w:r>
      <w:r>
        <w:rPr>
          <w:rFonts w:hint="default" w:ascii="Arial" w:hAnsi="Arial" w:cs="Arial"/>
          <w:b/>
          <w:bCs/>
          <w:sz w:val="48"/>
          <w:szCs w:val="48"/>
        </w:rPr>
        <w:t>ACKNOWLEDGEMENTS</w:t>
      </w:r>
    </w:p>
    <w:p>
      <w:pPr>
        <w:ind w:left="-5"/>
      </w:pPr>
      <w:r>
        <w:t>We have a great pleasure to present this project on-</w:t>
      </w:r>
    </w:p>
    <w:p>
      <w:pPr>
        <w:ind w:left="-5"/>
        <w:rPr>
          <w:b/>
          <w:bCs/>
          <w:u w:val="single"/>
        </w:rPr>
      </w:pPr>
      <w:r>
        <w:t xml:space="preserve">                   </w:t>
      </w:r>
      <w:r>
        <w:rPr>
          <w:rFonts w:hint="default"/>
          <w:lang w:val="en-IN"/>
        </w:rPr>
        <w:t xml:space="preserve">   </w:t>
      </w:r>
      <w:r>
        <w:rPr>
          <w:b/>
          <w:bCs/>
          <w:u w:val="single"/>
        </w:rPr>
        <w:t>C</w:t>
      </w:r>
      <w:r>
        <w:rPr>
          <w:rFonts w:hint="default"/>
          <w:b/>
          <w:bCs/>
          <w:u w:val="single"/>
          <w:lang w:val="en-IN"/>
        </w:rPr>
        <w:t>ab Service Management System</w:t>
      </w:r>
      <w:r>
        <w:rPr>
          <w:b/>
          <w:bCs/>
          <w:u w:val="single"/>
        </w:rPr>
        <w:t xml:space="preserve"> </w:t>
      </w:r>
    </w:p>
    <w:p>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pPr>
        <w:ind w:left="-5"/>
        <w:rPr>
          <w:sz w:val="32"/>
          <w:szCs w:val="32"/>
        </w:rPr>
      </w:pPr>
      <w:r>
        <w:rPr>
          <w:sz w:val="32"/>
          <w:szCs w:val="32"/>
        </w:rPr>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pPr>
        <w:pBdr>
          <w:bottom w:val="single" w:color="auto" w:sz="12" w:space="1"/>
        </w:pBdr>
        <w:ind w:left="-5" w:firstLine="0"/>
        <w:rPr>
          <w:sz w:val="32"/>
          <w:szCs w:val="32"/>
        </w:rPr>
      </w:pPr>
      <w:r>
        <w:rPr>
          <w:sz w:val="32"/>
          <w:szCs w:val="32"/>
        </w:rPr>
        <w:t xml:space="preserve">                                                           Finally, we would like to thank each and every one who was directly or Indirectly involved with this project report.</w:t>
      </w:r>
    </w:p>
    <w:p>
      <w:pPr>
        <w:ind w:left="-5" w:firstLine="0"/>
        <w:rPr>
          <w:rFonts w:ascii="Copperplate Gothic Bold" w:hAnsi="Copperplate Gothic Bold"/>
          <w:b/>
          <w:sz w:val="48"/>
          <w:szCs w:val="48"/>
          <w:lang w:val="en-US"/>
        </w:rPr>
      </w:pPr>
      <w:r>
        <w:rPr>
          <w:b/>
          <w:szCs w:val="36"/>
          <w:lang w:val="en-US"/>
        </w:rPr>
        <w:t xml:space="preserve">                                             </w:t>
      </w:r>
      <w:r>
        <w:rPr>
          <w:rFonts w:hint="default" w:ascii="Arial" w:hAnsi="Arial" w:cs="Arial"/>
          <w:b/>
          <w:sz w:val="48"/>
          <w:szCs w:val="48"/>
          <w:lang w:val="en-US"/>
        </w:rPr>
        <w:t>INDEX</w:t>
      </w:r>
    </w:p>
    <w:p>
      <w:pPr>
        <w:pStyle w:val="12"/>
        <w:numPr>
          <w:ilvl w:val="0"/>
          <w:numId w:val="1"/>
        </w:numPr>
        <w:rPr>
          <w:b/>
          <w:bCs/>
        </w:rPr>
      </w:pPr>
      <w:r>
        <w:rPr>
          <w:b/>
          <w:bCs/>
        </w:rPr>
        <w:t xml:space="preserve">Introduction </w:t>
      </w:r>
    </w:p>
    <w:p>
      <w:pPr>
        <w:pStyle w:val="12"/>
        <w:numPr>
          <w:ilvl w:val="0"/>
          <w:numId w:val="2"/>
        </w:numPr>
      </w:pPr>
      <w:r>
        <w:t xml:space="preserve"> Company Profile </w:t>
      </w:r>
    </w:p>
    <w:p>
      <w:pPr>
        <w:pStyle w:val="12"/>
        <w:numPr>
          <w:ilvl w:val="0"/>
          <w:numId w:val="2"/>
        </w:numPr>
      </w:pPr>
      <w:r>
        <w:t xml:space="preserve"> Introduction to system </w:t>
      </w:r>
    </w:p>
    <w:p>
      <w:pPr>
        <w:pStyle w:val="12"/>
        <w:numPr>
          <w:ilvl w:val="0"/>
          <w:numId w:val="2"/>
        </w:numPr>
      </w:pPr>
      <w:r>
        <w:t xml:space="preserve"> Scope of the system </w:t>
      </w:r>
    </w:p>
    <w:p>
      <w:pPr>
        <w:pStyle w:val="12"/>
        <w:numPr>
          <w:ilvl w:val="0"/>
          <w:numId w:val="2"/>
        </w:numPr>
      </w:pPr>
      <w:r>
        <w:t xml:space="preserve"> Proposed System </w:t>
      </w:r>
    </w:p>
    <w:p>
      <w:pPr>
        <w:pStyle w:val="12"/>
        <w:numPr>
          <w:ilvl w:val="0"/>
          <w:numId w:val="1"/>
        </w:numPr>
        <w:rPr>
          <w:b/>
          <w:bCs/>
        </w:rPr>
      </w:pPr>
      <w:r>
        <w:rPr>
          <w:b/>
          <w:bCs/>
        </w:rPr>
        <w:t xml:space="preserve">Analysis </w:t>
      </w:r>
    </w:p>
    <w:p>
      <w:pPr>
        <w:pStyle w:val="12"/>
        <w:numPr>
          <w:ilvl w:val="0"/>
          <w:numId w:val="3"/>
        </w:numPr>
      </w:pPr>
      <w:r>
        <w:t xml:space="preserve"> Fact Finding Technique </w:t>
      </w:r>
    </w:p>
    <w:p>
      <w:pPr>
        <w:pStyle w:val="12"/>
        <w:numPr>
          <w:ilvl w:val="0"/>
          <w:numId w:val="3"/>
        </w:numPr>
      </w:pPr>
      <w:r>
        <w:t xml:space="preserve"> Feasibility Study </w:t>
      </w:r>
    </w:p>
    <w:p>
      <w:pPr>
        <w:pStyle w:val="12"/>
        <w:numPr>
          <w:ilvl w:val="0"/>
          <w:numId w:val="3"/>
        </w:numPr>
      </w:pPr>
      <w:r>
        <w:t xml:space="preserve"> Hardware &amp; Software Requirement </w:t>
      </w:r>
    </w:p>
    <w:p>
      <w:pPr>
        <w:pStyle w:val="12"/>
        <w:numPr>
          <w:ilvl w:val="0"/>
          <w:numId w:val="1"/>
        </w:numPr>
        <w:rPr>
          <w:b/>
          <w:bCs/>
        </w:rPr>
      </w:pPr>
      <w:r>
        <w:rPr>
          <w:b/>
          <w:bCs/>
        </w:rPr>
        <w:t xml:space="preserve">System Design </w:t>
      </w:r>
    </w:p>
    <w:p>
      <w:pPr>
        <w:pStyle w:val="12"/>
        <w:numPr>
          <w:ilvl w:val="0"/>
          <w:numId w:val="4"/>
        </w:numPr>
      </w:pPr>
      <w:r>
        <w:t xml:space="preserve"> E-R Diagram </w:t>
      </w:r>
    </w:p>
    <w:p>
      <w:pPr>
        <w:pStyle w:val="12"/>
        <w:numPr>
          <w:ilvl w:val="0"/>
          <w:numId w:val="4"/>
        </w:numPr>
      </w:pPr>
      <w:r>
        <w:t xml:space="preserve"> Context Level Diagram </w:t>
      </w:r>
    </w:p>
    <w:p>
      <w:pPr>
        <w:pStyle w:val="12"/>
        <w:numPr>
          <w:ilvl w:val="0"/>
          <w:numId w:val="4"/>
        </w:numPr>
      </w:pPr>
      <w:r>
        <w:t xml:space="preserve"> Data Flow Diagram </w:t>
      </w:r>
    </w:p>
    <w:p>
      <w:pPr>
        <w:pStyle w:val="12"/>
        <w:numPr>
          <w:ilvl w:val="0"/>
          <w:numId w:val="4"/>
        </w:numPr>
      </w:pPr>
      <w:r>
        <w:t xml:space="preserve"> File Design </w:t>
      </w:r>
    </w:p>
    <w:p>
      <w:pPr>
        <w:pStyle w:val="12"/>
        <w:numPr>
          <w:ilvl w:val="0"/>
          <w:numId w:val="4"/>
        </w:numPr>
      </w:pPr>
      <w:r>
        <w:t xml:space="preserve"> Data Dictionary </w:t>
      </w:r>
    </w:p>
    <w:p>
      <w:pPr>
        <w:pStyle w:val="12"/>
        <w:numPr>
          <w:ilvl w:val="0"/>
          <w:numId w:val="1"/>
        </w:numPr>
        <w:rPr>
          <w:b/>
          <w:bCs/>
        </w:rPr>
      </w:pPr>
      <w:r>
        <w:rPr>
          <w:b/>
          <w:bCs/>
        </w:rPr>
        <w:t xml:space="preserve">Form Design (with input values) </w:t>
      </w:r>
    </w:p>
    <w:p>
      <w:pPr>
        <w:pStyle w:val="12"/>
        <w:numPr>
          <w:ilvl w:val="0"/>
          <w:numId w:val="1"/>
        </w:numPr>
        <w:rPr>
          <w:b/>
          <w:bCs/>
        </w:rPr>
      </w:pPr>
      <w:r>
        <w:rPr>
          <w:b/>
          <w:bCs/>
        </w:rPr>
        <w:t xml:space="preserve">Reports </w:t>
      </w:r>
    </w:p>
    <w:p>
      <w:pPr>
        <w:pStyle w:val="12"/>
        <w:numPr>
          <w:ilvl w:val="0"/>
          <w:numId w:val="1"/>
        </w:numPr>
        <w:rPr>
          <w:b/>
          <w:bCs/>
        </w:rPr>
      </w:pPr>
      <w:r>
        <w:rPr>
          <w:b/>
          <w:bCs/>
        </w:rPr>
        <w:t xml:space="preserve">Advantages &amp; Limitations </w:t>
      </w:r>
    </w:p>
    <w:p>
      <w:pPr>
        <w:pStyle w:val="12"/>
        <w:numPr>
          <w:ilvl w:val="0"/>
          <w:numId w:val="1"/>
        </w:numPr>
        <w:rPr>
          <w:b/>
          <w:bCs/>
        </w:rPr>
      </w:pPr>
      <w:r>
        <w:rPr>
          <w:b/>
          <w:bCs/>
        </w:rPr>
        <w:t xml:space="preserve">Future Enhancement </w:t>
      </w:r>
    </w:p>
    <w:p>
      <w:pPr>
        <w:pStyle w:val="12"/>
        <w:numPr>
          <w:ilvl w:val="0"/>
          <w:numId w:val="1"/>
        </w:numPr>
        <w:pBdr>
          <w:bottom w:val="single" w:color="auto" w:sz="12" w:space="1"/>
        </w:pBdr>
        <w:rPr>
          <w:b/>
          <w:bCs/>
        </w:rPr>
      </w:pPr>
      <w:r>
        <w:rPr>
          <w:b/>
          <w:bCs/>
        </w:rPr>
        <w:t>Bibliography</w:t>
      </w:r>
    </w:p>
    <w:p>
      <w:pPr>
        <w:ind w:left="0" w:firstLine="360"/>
        <w:rPr>
          <w:b/>
          <w:bCs/>
        </w:rPr>
      </w:pPr>
      <w:r>
        <w:rPr>
          <w:b/>
          <w:bCs/>
        </w:rPr>
        <w:t xml:space="preserve">                        </w:t>
      </w:r>
      <w:r>
        <w:rPr>
          <w:rFonts w:hint="default" w:ascii="Arial" w:hAnsi="Arial" w:cs="Arial"/>
          <w:b/>
          <w:bCs/>
          <w:sz w:val="48"/>
          <w:szCs w:val="48"/>
          <w:u w:val="single"/>
          <w:lang w:val="en-US"/>
        </w:rPr>
        <w:t>1.I</w:t>
      </w:r>
      <w:r>
        <w:rPr>
          <w:rFonts w:hint="default" w:ascii="Arial" w:hAnsi="Arial" w:cs="Arial"/>
          <w:b/>
          <w:bCs/>
          <w:sz w:val="48"/>
          <w:szCs w:val="48"/>
          <w:u w:val="single"/>
        </w:rPr>
        <w:t>NTRODUCTION</w:t>
      </w:r>
    </w:p>
    <w:p>
      <w:pPr>
        <w:pBdr>
          <w:top w:val="single" w:color="auto" w:sz="12" w:space="1"/>
          <w:left w:val="single" w:color="auto" w:sz="12" w:space="4"/>
          <w:bottom w:val="single" w:color="auto" w:sz="12" w:space="1"/>
          <w:right w:val="single" w:color="auto" w:sz="12" w:space="4"/>
        </w:pBdr>
        <w:tabs>
          <w:tab w:val="left" w:pos="2680"/>
        </w:tabs>
        <w:rPr>
          <w:b/>
          <w:bCs/>
        </w:rPr>
      </w:pPr>
      <w:r>
        <w:rPr>
          <w:rFonts w:ascii="Copperplate Gothic Bold" w:hAnsi="Copperplate Gothic Bold"/>
          <w:sz w:val="48"/>
          <w:szCs w:val="48"/>
        </w:rPr>
        <w:tab/>
      </w:r>
      <w:r>
        <w:rPr>
          <w:rFonts w:ascii="Copperplate Gothic Bold" w:hAnsi="Copperplate Gothic Bold"/>
          <w:sz w:val="48"/>
          <w:szCs w:val="48"/>
        </w:rPr>
        <w:t xml:space="preserve">                 </w:t>
      </w:r>
      <w:r>
        <w:rPr>
          <w:b/>
          <w:bCs/>
        </w:rPr>
        <w:t xml:space="preserve">1). INTRODUCTION POINTS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Introduction to System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Scope of the System </w:t>
      </w:r>
    </w:p>
    <w:p>
      <w:pPr>
        <w:pBdr>
          <w:top w:val="single" w:color="auto" w:sz="12" w:space="1"/>
          <w:left w:val="single" w:color="auto" w:sz="12" w:space="4"/>
          <w:bottom w:val="single" w:color="auto" w:sz="12" w:space="1"/>
          <w:right w:val="single" w:color="auto" w:sz="12" w:space="4"/>
        </w:pBdr>
        <w:tabs>
          <w:tab w:val="left" w:pos="2680"/>
        </w:tabs>
      </w:pPr>
      <w:r>
        <w:tab/>
      </w:r>
      <w:r>
        <w:tab/>
      </w:r>
      <w:r>
        <w:t>●Proposed System</w:t>
      </w:r>
    </w:p>
    <w:p>
      <w:pPr>
        <w:rPr>
          <w:b/>
          <w:bCs/>
          <w:sz w:val="48"/>
          <w:szCs w:val="48"/>
          <w:u w:val="single"/>
        </w:rPr>
      </w:pPr>
      <w:r>
        <w:rPr>
          <w:b/>
          <w:bCs/>
          <w:sz w:val="48"/>
          <w:szCs w:val="48"/>
          <w:u w:val="single"/>
        </w:rPr>
        <w:t>Introduction to System: -</w:t>
      </w:r>
    </w:p>
    <w:p>
      <w:pPr>
        <w:rPr>
          <w:sz w:val="32"/>
          <w:szCs w:val="32"/>
        </w:rPr>
      </w:pPr>
      <w:r>
        <w:rPr>
          <w:b/>
          <w:bCs/>
          <w:sz w:val="48"/>
          <w:szCs w:val="48"/>
        </w:rPr>
        <w:t xml:space="preserve">                                            </w:t>
      </w:r>
      <w:r>
        <w:rPr>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sz w:val="32"/>
          <w:szCs w:val="32"/>
        </w:rPr>
        <w:t xml:space="preserve"> 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for the database.</w:t>
      </w:r>
    </w:p>
    <w:p>
      <w:pPr>
        <w:pStyle w:val="12"/>
        <w:numPr>
          <w:ilvl w:val="0"/>
          <w:numId w:val="5"/>
        </w:numPr>
        <w:rPr>
          <w:sz w:val="32"/>
          <w:szCs w:val="32"/>
        </w:rPr>
      </w:pPr>
      <w:r>
        <w:rPr>
          <w:sz w:val="32"/>
          <w:szCs w:val="32"/>
        </w:rPr>
        <w:t xml:space="preserve">The Client would be able to manage several </w:t>
      </w:r>
      <w:r>
        <w:rPr>
          <w:rFonts w:hint="default"/>
          <w:sz w:val="32"/>
          <w:szCs w:val="32"/>
          <w:lang w:val="en-IN"/>
        </w:rPr>
        <w:t>Customers, Cabs, Drivers and Packages</w:t>
      </w:r>
      <w:r>
        <w:rPr>
          <w:sz w:val="32"/>
          <w:szCs w:val="32"/>
        </w:rPr>
        <w:t xml:space="preserve"> at a time.</w:t>
      </w:r>
    </w:p>
    <w:p>
      <w:pPr>
        <w:pStyle w:val="12"/>
        <w:numPr>
          <w:ilvl w:val="0"/>
          <w:numId w:val="5"/>
        </w:numPr>
        <w:rPr>
          <w:sz w:val="32"/>
          <w:szCs w:val="32"/>
        </w:rPr>
      </w:pPr>
      <w:r>
        <w:rPr>
          <w:sz w:val="32"/>
          <w:szCs w:val="32"/>
        </w:rPr>
        <w:t>Data Redundancy is reduced so that there would be no duplication of data.</w:t>
      </w:r>
    </w:p>
    <w:p>
      <w:pPr>
        <w:pStyle w:val="12"/>
        <w:numPr>
          <w:ilvl w:val="0"/>
          <w:numId w:val="5"/>
        </w:numPr>
        <w:rPr>
          <w:sz w:val="32"/>
          <w:szCs w:val="32"/>
        </w:rPr>
      </w:pPr>
      <w:r>
        <w:rPr>
          <w:sz w:val="32"/>
          <w:szCs w:val="32"/>
        </w:rPr>
        <w:t xml:space="preserve">Through this Software the user can maintain Records of several </w:t>
      </w:r>
      <w:r>
        <w:rPr>
          <w:rFonts w:hint="default"/>
          <w:sz w:val="32"/>
          <w:szCs w:val="32"/>
          <w:lang w:val="en-IN"/>
        </w:rPr>
        <w:t>Customers, Cabs, Drivers and Packages</w:t>
      </w:r>
      <w:r>
        <w:rPr>
          <w:sz w:val="32"/>
          <w:szCs w:val="32"/>
        </w:rPr>
        <w:t xml:space="preserve"> without loss of space or data.</w:t>
      </w:r>
    </w:p>
    <w:p>
      <w:pPr>
        <w:pStyle w:val="12"/>
        <w:numPr>
          <w:ilvl w:val="0"/>
          <w:numId w:val="5"/>
        </w:numPr>
        <w:rPr>
          <w:sz w:val="32"/>
          <w:szCs w:val="32"/>
        </w:rPr>
      </w:pPr>
      <w:r>
        <w:rPr>
          <w:sz w:val="32"/>
          <w:szCs w:val="32"/>
        </w:rPr>
        <w:t>It is also Cost Effective &amp; does not consume Extra Time.</w:t>
      </w:r>
    </w:p>
    <w:p>
      <w:pPr>
        <w:pStyle w:val="12"/>
        <w:numPr>
          <w:ilvl w:val="0"/>
          <w:numId w:val="5"/>
        </w:numPr>
        <w:pBdr>
          <w:bottom w:val="single" w:color="auto" w:sz="12" w:space="1"/>
        </w:pBdr>
      </w:pPr>
      <w:r>
        <w:rPr>
          <w:sz w:val="32"/>
          <w:szCs w:val="32"/>
        </w:rPr>
        <w:t>In this system we would be implementing the technique to generate soft copy of the Report, in short Report generation.</w:t>
      </w:r>
    </w:p>
    <w:p>
      <w:pPr>
        <w:ind w:left="0" w:firstLine="0"/>
        <w:rPr>
          <w:b/>
          <w:bCs/>
          <w:sz w:val="48"/>
          <w:szCs w:val="48"/>
          <w:u w:val="single"/>
        </w:rPr>
      </w:pPr>
      <w:r>
        <w:rPr>
          <w:b/>
          <w:bCs/>
          <w:sz w:val="48"/>
          <w:szCs w:val="48"/>
          <w:u w:val="single"/>
        </w:rPr>
        <w:t>SCOPE OF THE SYSTEM: -</w:t>
      </w:r>
    </w:p>
    <w:p>
      <w:pPr>
        <w:ind w:left="0" w:firstLine="0"/>
        <w:rPr>
          <w:sz w:val="32"/>
          <w:szCs w:val="32"/>
        </w:rPr>
      </w:pPr>
      <w:r>
        <w:t xml:space="preserve">                                                                  </w:t>
      </w:r>
      <w:r>
        <w:rPr>
          <w:sz w:val="32"/>
          <w:szCs w:val="32"/>
        </w:rPr>
        <w:t xml:space="preserve">The project is basically meant to computerize the existing system for </w:t>
      </w:r>
      <w:r>
        <w:rPr>
          <w:rFonts w:hint="default"/>
          <w:sz w:val="32"/>
          <w:szCs w:val="32"/>
          <w:lang w:val="en-IN"/>
        </w:rPr>
        <w:t>report</w:t>
      </w:r>
      <w:r>
        <w:rPr>
          <w:sz w:val="32"/>
          <w:szCs w:val="32"/>
        </w:rPr>
        <w:t xml:space="preserve"> and bill generation, so as to gain accuracy, processing speed, data consistency, integrity, better error handling, etc. </w:t>
      </w:r>
    </w:p>
    <w:p>
      <w:pPr>
        <w:ind w:left="0" w:firstLine="0"/>
        <w:rPr>
          <w:sz w:val="32"/>
          <w:szCs w:val="32"/>
        </w:rPr>
      </w:pPr>
      <w:r>
        <w:rPr>
          <w:sz w:val="32"/>
          <w:szCs w:val="32"/>
        </w:rPr>
        <w:t xml:space="preserve">• To provide a proper registration channel/system to the new users. </w:t>
      </w:r>
    </w:p>
    <w:p>
      <w:pPr>
        <w:ind w:left="0" w:firstLine="0"/>
        <w:rPr>
          <w:sz w:val="32"/>
          <w:szCs w:val="32"/>
        </w:rPr>
      </w:pPr>
      <w:r>
        <w:rPr>
          <w:sz w:val="32"/>
          <w:szCs w:val="32"/>
        </w:rPr>
        <w:t xml:space="preserve">• To maintain all records of employee, members in a digital form. </w:t>
      </w:r>
    </w:p>
    <w:p>
      <w:pPr>
        <w:ind w:left="0" w:firstLine="0"/>
        <w:rPr>
          <w:sz w:val="32"/>
          <w:szCs w:val="32"/>
        </w:rPr>
      </w:pPr>
      <w:r>
        <w:rPr>
          <w:sz w:val="32"/>
          <w:szCs w:val="32"/>
        </w:rPr>
        <w:t xml:space="preserve">• To make the information available to admin and employee, in just few click. </w:t>
      </w:r>
    </w:p>
    <w:p>
      <w:pPr>
        <w:ind w:left="0" w:firstLine="0"/>
        <w:rPr>
          <w:sz w:val="32"/>
          <w:szCs w:val="32"/>
        </w:rPr>
      </w:pPr>
      <w:r>
        <w:rPr>
          <w:sz w:val="32"/>
          <w:szCs w:val="32"/>
        </w:rPr>
        <w:t xml:space="preserve">• To have a centralized control over the records of staff, members and monitor changes in these records </w:t>
      </w:r>
    </w:p>
    <w:p>
      <w:pPr>
        <w:pBdr>
          <w:bottom w:val="single" w:color="auto" w:sz="12" w:space="1"/>
        </w:pBdr>
        <w:ind w:left="0" w:firstLine="0"/>
        <w:rPr>
          <w:sz w:val="32"/>
          <w:szCs w:val="32"/>
        </w:rPr>
      </w:pPr>
      <w:r>
        <w:rPr>
          <w:sz w:val="32"/>
          <w:szCs w:val="32"/>
        </w:rPr>
        <w:t>• This system is to simplify complicated process of maintain and updating.</w:t>
      </w:r>
    </w:p>
    <w:p>
      <w:pPr>
        <w:ind w:left="0" w:firstLine="0"/>
      </w:pPr>
    </w:p>
    <w:p>
      <w:pPr>
        <w:ind w:left="0" w:firstLine="0"/>
        <w:rPr>
          <w:b/>
          <w:bCs/>
          <w:sz w:val="48"/>
          <w:szCs w:val="48"/>
          <w:u w:val="single"/>
        </w:rPr>
      </w:pPr>
      <w:r>
        <w:rPr>
          <w:b/>
          <w:bCs/>
          <w:sz w:val="48"/>
          <w:szCs w:val="48"/>
          <w:u w:val="single"/>
        </w:rPr>
        <w:t>Proposed System: -</w:t>
      </w:r>
    </w:p>
    <w:p>
      <w:pPr>
        <w:ind w:left="720" w:firstLine="0"/>
        <w:rPr>
          <w:szCs w:val="36"/>
          <w:lang w:val="en-US"/>
        </w:rPr>
      </w:pPr>
      <w:r>
        <w:rPr>
          <w:szCs w:val="36"/>
        </w:rPr>
        <w:t xml:space="preserve">                                   </w:t>
      </w:r>
      <w:r>
        <w:rPr>
          <w:sz w:val="32"/>
          <w:szCs w:val="32"/>
          <w:lang w:val="en-US"/>
        </w:rPr>
        <w:t xml:space="preserve">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w:t>
      </w:r>
      <w:r>
        <w:rPr>
          <w:rFonts w:hint="default"/>
          <w:sz w:val="32"/>
          <w:szCs w:val="32"/>
          <w:lang w:val="en-IN"/>
        </w:rPr>
        <w:t>Customers</w:t>
      </w:r>
      <w:r>
        <w:rPr>
          <w:sz w:val="32"/>
          <w:szCs w:val="32"/>
          <w:lang w:val="en-US"/>
        </w:rPr>
        <w:t xml:space="preserve">. It is useful for Bill Generation Since the user/Admin can generate Billing Report also one can Enter an new Record directly in the Database. This proposed System is a good solution for Data storage issue since most of its Data would be Saved in the </w:t>
      </w:r>
      <w:r>
        <w:rPr>
          <w:rFonts w:hint="default"/>
          <w:sz w:val="32"/>
          <w:szCs w:val="32"/>
          <w:lang w:val="en-IN"/>
        </w:rPr>
        <w:t xml:space="preserve">MySQL </w:t>
      </w:r>
      <w:r>
        <w:rPr>
          <w:sz w:val="32"/>
          <w:szCs w:val="32"/>
          <w:lang w:val="en-US"/>
        </w:rPr>
        <w:t>Database which means from one particular place it would be stored and accessed.</w:t>
      </w:r>
      <w:r>
        <w:rPr>
          <w:szCs w:val="36"/>
          <w:lang w:val="en-US"/>
        </w:rPr>
        <w:t xml:space="preserve"> </w:t>
      </w:r>
    </w:p>
    <w:p>
      <w:pPr>
        <w:ind w:left="360" w:firstLine="0"/>
        <w:rPr>
          <w:b/>
          <w:bCs/>
          <w:szCs w:val="36"/>
          <w:lang w:val="en-US"/>
        </w:rPr>
      </w:pPr>
      <w:r>
        <w:rPr>
          <w:b/>
          <w:bCs/>
          <w:szCs w:val="36"/>
          <w:lang w:val="en-US"/>
        </w:rPr>
        <w:t xml:space="preserve">Objectives: - </w:t>
      </w:r>
    </w:p>
    <w:p>
      <w:pPr>
        <w:numPr>
          <w:ilvl w:val="0"/>
          <w:numId w:val="6"/>
        </w:numPr>
        <w:rPr>
          <w:sz w:val="32"/>
          <w:szCs w:val="32"/>
          <w:lang w:val="en-US"/>
        </w:rPr>
      </w:pPr>
      <w:r>
        <w:rPr>
          <w:sz w:val="32"/>
          <w:szCs w:val="32"/>
          <w:lang w:val="en-US"/>
        </w:rPr>
        <w:t>Make the system user friendly &amp; Interactable, Convenient.</w:t>
      </w:r>
    </w:p>
    <w:p>
      <w:pPr>
        <w:numPr>
          <w:ilvl w:val="0"/>
          <w:numId w:val="6"/>
        </w:numPr>
        <w:rPr>
          <w:sz w:val="32"/>
          <w:szCs w:val="32"/>
          <w:lang w:val="en-US"/>
        </w:rPr>
      </w:pPr>
      <w:r>
        <w:rPr>
          <w:sz w:val="32"/>
          <w:szCs w:val="32"/>
          <w:lang w:val="en-US"/>
        </w:rPr>
        <w:t>Record Management.</w:t>
      </w:r>
    </w:p>
    <w:p>
      <w:pPr>
        <w:numPr>
          <w:ilvl w:val="0"/>
          <w:numId w:val="6"/>
        </w:numPr>
        <w:rPr>
          <w:sz w:val="32"/>
          <w:szCs w:val="32"/>
          <w:lang w:val="en-US"/>
        </w:rPr>
      </w:pPr>
      <w:r>
        <w:rPr>
          <w:sz w:val="32"/>
          <w:szCs w:val="32"/>
          <w:lang w:val="en-US"/>
        </w:rPr>
        <w:t>To generate Reports.</w:t>
      </w:r>
    </w:p>
    <w:p>
      <w:pPr>
        <w:numPr>
          <w:ilvl w:val="0"/>
          <w:numId w:val="6"/>
        </w:numPr>
        <w:rPr>
          <w:sz w:val="32"/>
          <w:szCs w:val="32"/>
          <w:lang w:val="en-US"/>
        </w:rPr>
      </w:pPr>
      <w:r>
        <w:rPr>
          <w:sz w:val="32"/>
          <w:szCs w:val="32"/>
          <w:lang w:val="en-US"/>
        </w:rPr>
        <w:t xml:space="preserve">To reduce Time-Consumption issue. </w:t>
      </w:r>
    </w:p>
    <w:p>
      <w:pPr>
        <w:numPr>
          <w:ilvl w:val="0"/>
          <w:numId w:val="6"/>
        </w:numPr>
        <w:rPr>
          <w:sz w:val="32"/>
          <w:szCs w:val="32"/>
          <w:lang w:val="en-US"/>
        </w:rPr>
      </w:pPr>
      <w:r>
        <w:rPr>
          <w:sz w:val="32"/>
          <w:szCs w:val="32"/>
          <w:lang w:val="en-US"/>
        </w:rPr>
        <w:t>To generate Bill Report.</w:t>
      </w:r>
    </w:p>
    <w:p>
      <w:pPr>
        <w:numPr>
          <w:ilvl w:val="0"/>
          <w:numId w:val="6"/>
        </w:numPr>
        <w:pBdr>
          <w:bottom w:val="single" w:color="auto" w:sz="12" w:space="1"/>
        </w:pBdr>
        <w:rPr>
          <w:szCs w:val="36"/>
          <w:lang w:val="en-US"/>
        </w:rPr>
      </w:pPr>
      <w:r>
        <w:rPr>
          <w:sz w:val="32"/>
          <w:szCs w:val="32"/>
          <w:lang w:val="en-US"/>
        </w:rPr>
        <w:t xml:space="preserve">Add/Update/Delete </w:t>
      </w:r>
      <w:r>
        <w:rPr>
          <w:rFonts w:hint="default"/>
          <w:sz w:val="32"/>
          <w:szCs w:val="32"/>
          <w:lang w:val="en-IN"/>
        </w:rPr>
        <w:t>Customers, Cabs, Packages and</w:t>
      </w:r>
      <w:r>
        <w:rPr>
          <w:sz w:val="32"/>
          <w:szCs w:val="32"/>
          <w:lang w:val="en-US"/>
        </w:rPr>
        <w:t xml:space="preserve"> Employees</w:t>
      </w:r>
      <w:r>
        <w:rPr>
          <w:szCs w:val="36"/>
          <w:lang w:val="en-US"/>
        </w:rPr>
        <w:t>.</w:t>
      </w:r>
    </w:p>
    <w:p>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hint="default" w:ascii="Arial" w:hAnsi="Arial" w:cs="Arial"/>
          <w:b/>
          <w:bCs/>
          <w:sz w:val="56"/>
          <w:szCs w:val="56"/>
          <w:u w:val="single"/>
          <w:lang w:val="en-US"/>
        </w:rPr>
        <w:t>2.ANALYSIS</w:t>
      </w:r>
    </w:p>
    <w:p>
      <w:pPr>
        <w:rPr>
          <w:rFonts w:ascii="Copperplate Gothic Bold" w:hAnsi="Copperplate Gothic Bold"/>
          <w:b/>
          <w:bCs/>
          <w:sz w:val="56"/>
          <w:szCs w:val="56"/>
          <w:lang w:val="en-US"/>
        </w:rPr>
      </w:pPr>
    </w:p>
    <w:p>
      <w:pPr>
        <w:pBdr>
          <w:top w:val="single" w:color="auto" w:sz="4" w:space="1"/>
          <w:left w:val="single" w:color="auto" w:sz="4" w:space="4"/>
          <w:bottom w:val="single" w:color="auto" w:sz="4" w:space="1"/>
          <w:right w:val="single" w:color="auto" w:sz="4" w:space="4"/>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hint="default" w:ascii="Arial" w:hAnsi="Arial" w:cs="Arial"/>
          <w:b/>
          <w:bCs/>
          <w:sz w:val="44"/>
          <w:szCs w:val="44"/>
          <w:lang w:val="en-US"/>
        </w:rPr>
        <w:t>2). Analysis points</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pPr>
        <w:pBdr>
          <w:bottom w:val="single" w:color="auto" w:sz="12" w:space="1"/>
        </w:pBdr>
        <w:ind w:left="0" w:firstLine="0"/>
        <w:rPr>
          <w:b/>
          <w:bCs/>
          <w:sz w:val="48"/>
          <w:szCs w:val="48"/>
          <w:u w:val="single"/>
        </w:rPr>
      </w:pPr>
    </w:p>
    <w:p>
      <w:pPr>
        <w:rPr>
          <w:rFonts w:hint="default" w:ascii="Arial" w:hAnsi="Arial" w:cs="Arial"/>
          <w:b/>
          <w:bCs/>
          <w:sz w:val="44"/>
          <w:szCs w:val="44"/>
          <w:u w:val="single"/>
        </w:rPr>
      </w:pPr>
      <w:r>
        <w:rPr>
          <w:rFonts w:hint="default" w:ascii="Arial" w:hAnsi="Arial" w:cs="Arial"/>
          <w:b/>
          <w:bCs/>
          <w:sz w:val="44"/>
          <w:szCs w:val="44"/>
          <w:u w:val="single"/>
        </w:rPr>
        <w:t>a).Fact finding technique:-</w:t>
      </w:r>
    </w:p>
    <w:p>
      <w:pPr>
        <w:rPr>
          <w:sz w:val="32"/>
          <w:szCs w:val="32"/>
        </w:rPr>
      </w:pPr>
      <w:r>
        <w:t xml:space="preserve">                                                                        </w:t>
      </w:r>
      <w:r>
        <w:rPr>
          <w:sz w:val="32"/>
          <w:szCs w:val="32"/>
        </w:rPr>
        <w:t>Fact-finding is an important activity in system investigation</w:t>
      </w:r>
      <w:r>
        <w:rPr>
          <w:rFonts w:hint="default"/>
          <w:sz w:val="32"/>
          <w:szCs w:val="32"/>
          <w:lang w:val="en-IN"/>
        </w:rPr>
        <w:t>.</w:t>
      </w:r>
      <w:r>
        <w:rPr>
          <w:sz w:val="32"/>
          <w:szCs w:val="32"/>
        </w:rPr>
        <w:t xml:space="preserve"> any system is depending upon data and all its relevant information. The facts when expressed in quantitative form are termed as data. A kind part of feasibility analysis is gathering information about the present system. </w:t>
      </w:r>
    </w:p>
    <w:p>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pPr>
        <w:rPr>
          <w:sz w:val="32"/>
          <w:szCs w:val="32"/>
        </w:rPr>
      </w:pPr>
      <w:r>
        <w:rPr>
          <w:sz w:val="32"/>
          <w:szCs w:val="32"/>
        </w:rPr>
        <w:t xml:space="preserve">● Record Reviews. </w:t>
      </w:r>
    </w:p>
    <w:p>
      <w:pPr>
        <w:rPr>
          <w:rFonts w:ascii="Copperplate Gothic Bold" w:hAnsi="Copperplate Gothic Bold"/>
          <w:b/>
          <w:bCs/>
          <w:sz w:val="32"/>
          <w:szCs w:val="32"/>
          <w:u w:val="single"/>
        </w:rPr>
      </w:pPr>
      <w:r>
        <w:rPr>
          <w:sz w:val="32"/>
          <w:szCs w:val="32"/>
        </w:rPr>
        <w:t>● Observation</w:t>
      </w:r>
    </w:p>
    <w:p>
      <w:pPr>
        <w:rPr>
          <w:b/>
          <w:bCs/>
        </w:rPr>
      </w:pPr>
      <w:r>
        <w:rPr>
          <w:b/>
          <w:bCs/>
        </w:rPr>
        <w:t>1) Record Searching: -</w:t>
      </w:r>
    </w:p>
    <w:p>
      <w:pPr>
        <w:rPr>
          <w:sz w:val="32"/>
          <w:szCs w:val="32"/>
        </w:rPr>
      </w:pPr>
      <w:r>
        <w:rPr>
          <w:sz w:val="32"/>
          <w:szCs w:val="32"/>
        </w:rPr>
        <w:t xml:space="preserve">This technique helped </w:t>
      </w:r>
      <w:r>
        <w:rPr>
          <w:rFonts w:hint="default"/>
          <w:sz w:val="32"/>
          <w:szCs w:val="32"/>
          <w:lang w:val="en-IN"/>
        </w:rPr>
        <w:t>us</w:t>
      </w:r>
      <w:r>
        <w:rPr>
          <w:sz w:val="32"/>
          <w:szCs w:val="32"/>
        </w:rPr>
        <w:t xml:space="preserv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pPr>
        <w:rPr>
          <w:b/>
          <w:bCs/>
        </w:rPr>
      </w:pPr>
      <w:r>
        <w:rPr>
          <w:b/>
          <w:bCs/>
        </w:rPr>
        <w:t xml:space="preserve">2) Observations: - </w:t>
      </w:r>
    </w:p>
    <w:p>
      <w:pPr>
        <w:pBdr>
          <w:bottom w:val="single" w:color="auto" w:sz="12" w:space="1"/>
        </w:pBdr>
        <w:rPr>
          <w:rFonts w:ascii="Copperplate Gothic Bold" w:hAnsi="Copperplate Gothic Bold"/>
          <w:b/>
          <w:bCs/>
          <w:sz w:val="44"/>
          <w:szCs w:val="44"/>
          <w:u w:val="single"/>
        </w:rPr>
      </w:pPr>
      <w:r>
        <w:rPr>
          <w:sz w:val="32"/>
          <w:szCs w:val="32"/>
        </w:rPr>
        <w:t xml:space="preserve">This technique helped </w:t>
      </w:r>
      <w:r>
        <w:rPr>
          <w:rFonts w:hint="default"/>
          <w:sz w:val="32"/>
          <w:szCs w:val="32"/>
          <w:lang w:val="en-IN"/>
        </w:rPr>
        <w:t>us</w:t>
      </w:r>
      <w:r>
        <w:rPr>
          <w:sz w:val="32"/>
          <w:szCs w:val="32"/>
        </w:rPr>
        <w:t xml:space="preserve"> to know the actual flow of the documents; the persons involved in the procedures, what steps they follow. </w:t>
      </w:r>
      <w:r>
        <w:rPr>
          <w:rFonts w:hint="default"/>
          <w:sz w:val="32"/>
          <w:szCs w:val="32"/>
          <w:lang w:val="en-IN"/>
        </w:rPr>
        <w:t>We</w:t>
      </w:r>
      <w:r>
        <w:rPr>
          <w:sz w:val="32"/>
          <w:szCs w:val="32"/>
        </w:rPr>
        <w:t xml:space="preserve"> also came to know about the pros and cons of their manual system.</w:t>
      </w:r>
      <w:r>
        <w:rPr>
          <w:rFonts w:ascii="Copperplate Gothic Bold" w:hAnsi="Copperplate Gothic Bold"/>
          <w:b/>
          <w:bCs/>
          <w:sz w:val="44"/>
          <w:szCs w:val="44"/>
          <w:u w:val="single"/>
        </w:rPr>
        <w:t xml:space="preserve">   </w:t>
      </w:r>
    </w:p>
    <w:p>
      <w:pPr>
        <w:rPr>
          <w:rFonts w:hint="default" w:ascii="Arial" w:hAnsi="Arial" w:cs="Arial"/>
          <w:b/>
          <w:bCs/>
          <w:sz w:val="44"/>
          <w:szCs w:val="44"/>
          <w:u w:val="single"/>
        </w:rPr>
      </w:pPr>
    </w:p>
    <w:p>
      <w:pPr>
        <w:rPr>
          <w:rFonts w:hint="default" w:ascii="Arial" w:hAnsi="Arial" w:cs="Arial"/>
          <w:b/>
          <w:bCs/>
          <w:sz w:val="44"/>
          <w:szCs w:val="44"/>
          <w:u w:val="single"/>
        </w:rPr>
      </w:pPr>
      <w:r>
        <w:rPr>
          <w:rFonts w:hint="default" w:ascii="Arial" w:hAnsi="Arial" w:cs="Arial"/>
          <w:b/>
          <w:bCs/>
          <w:sz w:val="44"/>
          <w:szCs w:val="44"/>
          <w:u w:val="single"/>
        </w:rPr>
        <w:t>b). Feasibility Study: -</w:t>
      </w:r>
    </w:p>
    <w:p>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input to the feasibility study is a set of preliminary requirements, an outline description of the system and how the system is intended to support business processes. </w:t>
      </w:r>
    </w:p>
    <w:p>
      <w:pPr>
        <w:rPr>
          <w:sz w:val="32"/>
          <w:szCs w:val="32"/>
        </w:rPr>
      </w:pPr>
      <w:r>
        <w:rPr>
          <w:sz w:val="32"/>
          <w:szCs w:val="32"/>
        </w:rPr>
        <w:t xml:space="preserve">As a part of preliminary investigation the feasibility study was carried out. The proposed system was viewed from three aspects. </w:t>
      </w:r>
    </w:p>
    <w:p>
      <w:pPr>
        <w:pStyle w:val="12"/>
        <w:numPr>
          <w:ilvl w:val="0"/>
          <w:numId w:val="7"/>
        </w:numPr>
        <w:rPr>
          <w:b/>
          <w:bCs/>
          <w:u w:val="single"/>
        </w:rPr>
      </w:pPr>
      <w:r>
        <w:rPr>
          <w:b/>
          <w:bCs/>
          <w:u w:val="single"/>
        </w:rPr>
        <w:t xml:space="preserve">Social Feasibility: - </w:t>
      </w:r>
    </w:p>
    <w:p>
      <w:pPr>
        <w:pStyle w:val="12"/>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pPr>
        <w:pStyle w:val="12"/>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pPr>
        <w:pStyle w:val="12"/>
        <w:numPr>
          <w:ilvl w:val="0"/>
          <w:numId w:val="7"/>
        </w:numPr>
        <w:rPr>
          <w:b/>
          <w:bCs/>
          <w:u w:val="single"/>
        </w:rPr>
      </w:pPr>
      <w:r>
        <w:rPr>
          <w:b/>
          <w:bCs/>
          <w:u w:val="single"/>
        </w:rPr>
        <w:t xml:space="preserve">Operational Feasibility: - </w:t>
      </w:r>
    </w:p>
    <w:p>
      <w:pPr>
        <w:pStyle w:val="12"/>
        <w:ind w:left="1080" w:firstLine="0"/>
        <w:rPr>
          <w:sz w:val="32"/>
          <w:szCs w:val="32"/>
        </w:rPr>
      </w:pPr>
      <w:r>
        <w:rPr>
          <w:sz w:val="32"/>
          <w:szCs w:val="32"/>
        </w:rPr>
        <w:t>Proposed system has been developed keeping the point of view of existing employees. The</w:t>
      </w:r>
      <w:r>
        <w:t xml:space="preserve"> </w:t>
      </w:r>
      <w:r>
        <w:rPr>
          <w:b/>
          <w:bCs/>
          <w:sz w:val="32"/>
          <w:szCs w:val="32"/>
        </w:rPr>
        <w:t>“</w:t>
      </w:r>
      <w:r>
        <w:rPr>
          <w:rFonts w:hint="default"/>
          <w:b/>
          <w:bCs/>
          <w:sz w:val="32"/>
          <w:szCs w:val="32"/>
          <w:lang w:val="en-IN"/>
        </w:rPr>
        <w:t>CAB SERVICE MANAGEMENT SYSTEM</w:t>
      </w:r>
      <w:r>
        <w:rPr>
          <w:b/>
          <w:bCs/>
          <w:sz w:val="32"/>
          <w:szCs w:val="32"/>
        </w:rPr>
        <w:t>”</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pPr>
        <w:pStyle w:val="12"/>
        <w:ind w:left="1080" w:firstLine="0"/>
      </w:pPr>
      <w:r>
        <w:rPr>
          <w:sz w:val="32"/>
          <w:szCs w:val="32"/>
        </w:rPr>
        <w:t xml:space="preserve">                                                           The system being highly graphically interactive, the need of highly trained technical staff is not required. Thus, the system is operationally feasible. </w:t>
      </w:r>
    </w:p>
    <w:p>
      <w:pPr>
        <w:pStyle w:val="12"/>
        <w:numPr>
          <w:ilvl w:val="0"/>
          <w:numId w:val="7"/>
        </w:numPr>
        <w:rPr>
          <w:b/>
          <w:bCs/>
          <w:u w:val="single"/>
        </w:rPr>
      </w:pPr>
      <w:r>
        <w:rPr>
          <w:b/>
          <w:bCs/>
          <w:u w:val="single"/>
        </w:rPr>
        <w:t xml:space="preserve">Technical Feasibility: - </w:t>
      </w:r>
    </w:p>
    <w:p>
      <w:pPr>
        <w:pStyle w:val="12"/>
        <w:ind w:left="900" w:firstLine="0"/>
      </w:pPr>
      <w:r>
        <w:rPr>
          <w:sz w:val="32"/>
          <w:szCs w:val="32"/>
        </w:rPr>
        <w:t>The proposed system will be built using</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rFonts w:hint="default" w:eastAsia="SimSun" w:cs="Times New Roman"/>
          <w:sz w:val="32"/>
          <w:szCs w:val="32"/>
          <w:lang w:val="en-IN"/>
        </w:rPr>
        <w:t xml:space="preserve"> </w:t>
      </w:r>
      <w:r>
        <w:rPr>
          <w:sz w:val="32"/>
          <w:szCs w:val="32"/>
        </w:rPr>
        <w:t>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Thus, new system will not be cost bearing for the organization.</w:t>
      </w:r>
      <w:r>
        <w:t xml:space="preserve"> </w:t>
      </w:r>
    </w:p>
    <w:p>
      <w:pPr>
        <w:pStyle w:val="12"/>
        <w:numPr>
          <w:ilvl w:val="0"/>
          <w:numId w:val="7"/>
        </w:numPr>
        <w:rPr>
          <w:b/>
          <w:bCs/>
          <w:u w:val="single"/>
        </w:rPr>
      </w:pPr>
      <w:r>
        <w:rPr>
          <w:b/>
          <w:bCs/>
          <w:u w:val="single"/>
        </w:rPr>
        <w:t>Economic Feasibility: -</w:t>
      </w:r>
    </w:p>
    <w:p>
      <w:pPr>
        <w:pStyle w:val="12"/>
        <w:pBdr>
          <w:bottom w:val="single" w:color="auto" w:sz="12" w:space="1"/>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pPr>
        <w:ind w:left="0" w:firstLine="0"/>
        <w:rPr>
          <w:rFonts w:hint="default" w:ascii="Arial" w:hAnsi="Arial" w:cs="Arial"/>
          <w:b/>
          <w:bCs/>
          <w:sz w:val="44"/>
          <w:szCs w:val="44"/>
          <w:u w:val="single"/>
        </w:rPr>
      </w:pPr>
      <w:r>
        <w:rPr>
          <w:rFonts w:hint="default" w:ascii="Arial" w:hAnsi="Arial" w:cs="Arial"/>
          <w:b/>
          <w:bCs/>
          <w:sz w:val="44"/>
          <w:szCs w:val="44"/>
          <w:u w:val="single"/>
        </w:rPr>
        <w:t>c).Hardware &amp; Software Requirement: -</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HARDWARE REQUIREMENTS</w:t>
      </w:r>
      <w:r>
        <w:rPr>
          <w:b/>
          <w:bCs/>
        </w:rPr>
        <w:t>:</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RAM: -</w:t>
      </w:r>
      <w:r>
        <w:rPr>
          <w:b/>
          <w:sz w:val="32"/>
          <w:szCs w:val="32"/>
          <w:lang w:val="en-US"/>
        </w:rPr>
        <w:t xml:space="preserve"> </w:t>
      </w:r>
      <w:r>
        <w:rPr>
          <w:rFonts w:hint="default"/>
          <w:b w:val="0"/>
          <w:bCs/>
          <w:sz w:val="32"/>
          <w:szCs w:val="32"/>
          <w:lang w:val="en-IN"/>
        </w:rPr>
        <w:t>2</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Hard Disk: -</w:t>
      </w:r>
      <w:r>
        <w:rPr>
          <w:b/>
          <w:sz w:val="32"/>
          <w:szCs w:val="32"/>
          <w:lang w:val="en-US"/>
        </w:rPr>
        <w:t xml:space="preserve"> </w:t>
      </w:r>
      <w:r>
        <w:rPr>
          <w:rFonts w:hint="default"/>
          <w:b w:val="0"/>
          <w:bCs/>
          <w:sz w:val="32"/>
          <w:szCs w:val="32"/>
          <w:lang w:val="en-IN"/>
        </w:rPr>
        <w:t>5</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bCs/>
          <w:sz w:val="32"/>
          <w:szCs w:val="32"/>
        </w:rPr>
        <w:t>External Device</w:t>
      </w:r>
      <w:r>
        <w:t xml:space="preserve">: - </w:t>
      </w:r>
      <w:r>
        <w:rPr>
          <w:sz w:val="32"/>
          <w:szCs w:val="32"/>
        </w:rPr>
        <w:t>Printer</w:t>
      </w:r>
    </w:p>
    <w:p>
      <w:pPr>
        <w:ind w:left="0" w:firstLine="0"/>
        <w:rPr>
          <w:b/>
          <w:bCs/>
          <w:u w:val="single"/>
        </w:rPr>
      </w:pP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rFonts w:hint="default"/>
          <w:b w:val="0"/>
          <w:bCs/>
          <w:sz w:val="28"/>
          <w:szCs w:val="28"/>
          <w:lang w:val="en-IN"/>
        </w:rPr>
        <w:t>Visual Studio Code</w:t>
      </w:r>
      <w:r>
        <w:rPr>
          <w:bCs/>
          <w:sz w:val="28"/>
          <w:szCs w:val="28"/>
          <w:lang w:val="en-US"/>
        </w:rPr>
        <w:t xml:space="preserve"> </w:t>
      </w:r>
      <w:r>
        <w:rPr>
          <w:rFonts w:hint="default"/>
          <w:bCs/>
          <w:sz w:val="28"/>
          <w:szCs w:val="28"/>
          <w:lang w:val="en-IN"/>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1.62.2</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rFonts w:hint="default"/>
          <w:b w:val="0"/>
          <w:bCs/>
          <w:sz w:val="28"/>
          <w:szCs w:val="28"/>
          <w:lang w:val="en-IN"/>
        </w:rPr>
        <w:tab/>
        <w:t/>
      </w:r>
      <w:r>
        <w:rPr>
          <w:rFonts w:hint="default"/>
          <w:b w:val="0"/>
          <w:bCs/>
          <w:sz w:val="28"/>
          <w:szCs w:val="28"/>
          <w:lang w:val="en-IN"/>
        </w:rPr>
        <w:tab/>
        <w:t xml:space="preserve">      Bootstrap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  5.1</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rFonts w:hint="default"/>
          <w:b w:val="0"/>
          <w:bCs/>
          <w:sz w:val="28"/>
          <w:szCs w:val="28"/>
          <w:lang w:val="en-IN"/>
        </w:rPr>
        <w:t xml:space="preserve">Wamp Server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3.2.6</w:t>
      </w:r>
    </w:p>
    <w:p>
      <w:pPr>
        <w:pBdr>
          <w:top w:val="single" w:color="auto" w:sz="4" w:space="1"/>
          <w:left w:val="single" w:color="auto" w:sz="4" w:space="4"/>
          <w:bottom w:val="single" w:color="auto" w:sz="4" w:space="1"/>
          <w:right w:val="single" w:color="auto" w:sz="4" w:space="4"/>
        </w:pBdr>
        <w:ind w:left="0" w:firstLine="0"/>
        <w:rPr>
          <w:sz w:val="28"/>
          <w:szCs w:val="28"/>
        </w:rPr>
      </w:pPr>
      <w:r>
        <w:rPr>
          <w:rFonts w:hint="default"/>
          <w:b w:val="0"/>
          <w:bCs/>
          <w:sz w:val="28"/>
          <w:szCs w:val="28"/>
          <w:lang w:val="en-IN"/>
        </w:rPr>
        <w:tab/>
        <w:t/>
      </w:r>
      <w:r>
        <w:rPr>
          <w:rFonts w:hint="default"/>
          <w:b w:val="0"/>
          <w:bCs/>
          <w:sz w:val="28"/>
          <w:szCs w:val="28"/>
          <w:lang w:val="en-IN"/>
        </w:rPr>
        <w:tab/>
        <w:t xml:space="preserve">    MySQL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5.6 </w:t>
      </w:r>
      <w:r>
        <w:rPr>
          <w:rFonts w:ascii="Copperplate Gothic Bold" w:hAnsi="Copperplate Gothic Bold"/>
          <w:b/>
          <w:bCs/>
          <w:sz w:val="44"/>
          <w:szCs w:val="44"/>
          <w:u w:val="single"/>
        </w:rPr>
        <w:t xml:space="preserve">                                       </w:t>
      </w:r>
    </w:p>
    <w:p>
      <w:pPr>
        <w:ind w:left="1440" w:leftChars="0" w:firstLine="720" w:firstLineChars="0"/>
        <w:rPr>
          <w:rFonts w:hint="default" w:ascii="Arial" w:hAnsi="Arial" w:cs="Arial"/>
          <w:b/>
          <w:bCs/>
          <w:sz w:val="56"/>
          <w:szCs w:val="56"/>
          <w:lang w:val="en-US"/>
        </w:rPr>
      </w:pPr>
      <w:r>
        <w:rPr>
          <w:rFonts w:hint="default" w:ascii="Arial" w:hAnsi="Arial" w:cs="Arial"/>
          <w:b/>
          <w:bCs/>
          <w:sz w:val="56"/>
          <w:szCs w:val="56"/>
          <w:u w:val="single"/>
          <w:lang w:val="en-US"/>
        </w:rPr>
        <w:t>3.System Design</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hint="default" w:ascii="Arial" w:hAnsi="Arial" w:cs="Arial"/>
          <w:b/>
          <w:bCs/>
          <w:sz w:val="40"/>
          <w:szCs w:val="40"/>
          <w:lang w:val="en-US"/>
        </w:rPr>
        <w:t>3). System Design Points</w:t>
      </w:r>
    </w:p>
    <w:p>
      <w:pPr>
        <w:pStyle w:val="12"/>
        <w:numPr>
          <w:ilvl w:val="3"/>
          <w:numId w:val="9"/>
        </w:numPr>
        <w:pBdr>
          <w:top w:val="single" w:color="auto" w:sz="4" w:space="1"/>
          <w:left w:val="single" w:color="auto" w:sz="4" w:space="4"/>
          <w:bottom w:val="single" w:color="auto" w:sz="4" w:space="1"/>
          <w:right w:val="single" w:color="auto" w:sz="4" w:space="4"/>
        </w:pBdr>
      </w:pPr>
      <w:r>
        <w:t>ER Diagram</w:t>
      </w:r>
    </w:p>
    <w:p>
      <w:pPr>
        <w:pStyle w:val="12"/>
        <w:numPr>
          <w:ilvl w:val="3"/>
          <w:numId w:val="9"/>
        </w:numPr>
        <w:pBdr>
          <w:top w:val="single" w:color="auto" w:sz="4" w:space="1"/>
          <w:left w:val="single" w:color="auto" w:sz="4" w:space="4"/>
          <w:bottom w:val="single" w:color="auto" w:sz="4" w:space="1"/>
          <w:right w:val="single" w:color="auto" w:sz="4" w:space="4"/>
        </w:pBdr>
      </w:pPr>
      <w:r>
        <w:t>Context Level Diagram</w:t>
      </w:r>
    </w:p>
    <w:p>
      <w:pPr>
        <w:pStyle w:val="12"/>
        <w:numPr>
          <w:ilvl w:val="3"/>
          <w:numId w:val="9"/>
        </w:numPr>
        <w:pBdr>
          <w:top w:val="single" w:color="auto" w:sz="4" w:space="1"/>
          <w:left w:val="single" w:color="auto" w:sz="4" w:space="4"/>
          <w:bottom w:val="single" w:color="auto" w:sz="4" w:space="1"/>
          <w:right w:val="single" w:color="auto" w:sz="4" w:space="4"/>
        </w:pBdr>
      </w:pPr>
      <w:r>
        <w:t>Data Flow Diagram</w:t>
      </w:r>
    </w:p>
    <w:p>
      <w:pPr>
        <w:pStyle w:val="12"/>
        <w:numPr>
          <w:ilvl w:val="3"/>
          <w:numId w:val="9"/>
        </w:numPr>
        <w:pBdr>
          <w:top w:val="single" w:color="auto" w:sz="4" w:space="1"/>
          <w:left w:val="single" w:color="auto" w:sz="4" w:space="4"/>
          <w:bottom w:val="single" w:color="auto" w:sz="4" w:space="1"/>
          <w:right w:val="single" w:color="auto" w:sz="4" w:space="4"/>
        </w:pBdr>
      </w:pPr>
      <w:r>
        <w:t>File Design</w:t>
      </w:r>
    </w:p>
    <w:p>
      <w:pPr>
        <w:pStyle w:val="12"/>
        <w:numPr>
          <w:ilvl w:val="3"/>
          <w:numId w:val="9"/>
        </w:numPr>
        <w:pBdr>
          <w:top w:val="single" w:color="auto" w:sz="4" w:space="1"/>
          <w:left w:val="single" w:color="auto" w:sz="4" w:space="4"/>
          <w:bottom w:val="single" w:color="auto" w:sz="4" w:space="1"/>
          <w:right w:val="single" w:color="auto" w:sz="4" w:space="4"/>
        </w:pBdr>
        <w:rPr>
          <w:rFonts w:ascii="Copperplate Gothic Bold" w:hAnsi="Copperplate Gothic Bold"/>
          <w:b/>
          <w:bCs/>
          <w:sz w:val="40"/>
          <w:szCs w:val="40"/>
          <w:lang w:val="en-US"/>
        </w:rPr>
      </w:pPr>
      <w:r>
        <w:t>Data dictionary</w:t>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Entity Relation Diagram: -</w:t>
      </w:r>
    </w:p>
    <w:p>
      <w:pPr>
        <w:ind w:left="0" w:firstLine="0"/>
        <w:rPr>
          <w:b/>
          <w:bCs/>
          <w:sz w:val="44"/>
          <w:szCs w:val="44"/>
          <w:u w:val="single"/>
          <w:lang w:val="en-US"/>
        </w:rPr>
      </w:pPr>
      <w:r>
        <w:drawing>
          <wp:inline distT="0" distB="0" distL="114300" distR="114300">
            <wp:extent cx="5895975" cy="7641590"/>
            <wp:effectExtent l="0" t="0" r="1905" b="889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7"/>
                    <a:stretch>
                      <a:fillRect/>
                    </a:stretch>
                  </pic:blipFill>
                  <pic:spPr>
                    <a:xfrm>
                      <a:off x="0" y="0"/>
                      <a:ext cx="5895975" cy="7641590"/>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Context Level DFD: -</w:t>
      </w:r>
    </w:p>
    <w:p>
      <w:pPr>
        <w:ind w:left="0" w:firstLine="0"/>
        <w:rPr>
          <w:b/>
          <w:bCs/>
          <w:sz w:val="44"/>
          <w:szCs w:val="44"/>
          <w:u w:val="single"/>
          <w:lang w:val="en-US"/>
        </w:rPr>
      </w:pPr>
      <w:r>
        <w:drawing>
          <wp:inline distT="0" distB="0" distL="114300" distR="114300">
            <wp:extent cx="6108700" cy="6258560"/>
            <wp:effectExtent l="0" t="0" r="2540" b="508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8"/>
                    <a:stretch>
                      <a:fillRect/>
                    </a:stretch>
                  </pic:blipFill>
                  <pic:spPr>
                    <a:xfrm>
                      <a:off x="0" y="0"/>
                      <a:ext cx="6108700" cy="6258560"/>
                    </a:xfrm>
                    <a:prstGeom prst="rect">
                      <a:avLst/>
                    </a:prstGeom>
                  </pic:spPr>
                </pic:pic>
              </a:graphicData>
            </a:graphic>
          </wp:inline>
        </w:drawing>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Data Flow Diagram [level 1]: -</w:t>
      </w:r>
    </w:p>
    <w:p>
      <w:pPr>
        <w:ind w:left="0" w:firstLine="0"/>
      </w:pPr>
      <w:r>
        <w:drawing>
          <wp:inline distT="0" distB="0" distL="114300" distR="114300">
            <wp:extent cx="6005830" cy="7516495"/>
            <wp:effectExtent l="0" t="0" r="13970" b="1206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9"/>
                    <a:stretch>
                      <a:fillRect/>
                    </a:stretch>
                  </pic:blipFill>
                  <pic:spPr>
                    <a:xfrm>
                      <a:off x="0" y="0"/>
                      <a:ext cx="6005830" cy="7516495"/>
                    </a:xfrm>
                    <a:prstGeom prst="rect">
                      <a:avLst/>
                    </a:prstGeom>
                  </pic:spPr>
                </pic:pic>
              </a:graphicData>
            </a:graphic>
          </wp:inline>
        </w:drawing>
      </w:r>
    </w:p>
    <w:p>
      <w:pPr>
        <w:ind w:left="0" w:firstLine="0"/>
        <w:rPr>
          <w:lang w:val="en-US"/>
        </w:rPr>
      </w:pPr>
      <w:r>
        <w:drawing>
          <wp:inline distT="0" distB="0" distL="114300" distR="114300">
            <wp:extent cx="6119495" cy="7893050"/>
            <wp:effectExtent l="0" t="0" r="6985" b="127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10"/>
                    <a:stretch>
                      <a:fillRect/>
                    </a:stretch>
                  </pic:blipFill>
                  <pic:spPr>
                    <a:xfrm>
                      <a:off x="0" y="0"/>
                      <a:ext cx="6119495" cy="7893050"/>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37885" cy="7943215"/>
            <wp:effectExtent l="0" t="0" r="5715" b="1206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1"/>
                    <a:stretch>
                      <a:fillRect/>
                    </a:stretch>
                  </pic:blipFill>
                  <pic:spPr>
                    <a:xfrm>
                      <a:off x="0" y="0"/>
                      <a:ext cx="5937885" cy="794321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6097270" cy="7908925"/>
            <wp:effectExtent l="0" t="0" r="1397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2"/>
                    <a:stretch>
                      <a:fillRect/>
                    </a:stretch>
                  </pic:blipFill>
                  <pic:spPr>
                    <a:xfrm>
                      <a:off x="0" y="0"/>
                      <a:ext cx="6097270" cy="790892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86145" cy="7891780"/>
            <wp:effectExtent l="0" t="0" r="3175" b="254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13"/>
                    <a:stretch>
                      <a:fillRect/>
                    </a:stretch>
                  </pic:blipFill>
                  <pic:spPr>
                    <a:xfrm>
                      <a:off x="0" y="0"/>
                      <a:ext cx="5986319" cy="7891780"/>
                    </a:xfrm>
                    <a:prstGeom prst="rect">
                      <a:avLst/>
                    </a:prstGeom>
                  </pic:spPr>
                </pic:pic>
              </a:graphicData>
            </a:graphic>
          </wp:inline>
        </w:drawing>
      </w:r>
    </w:p>
    <w:p>
      <w:pPr>
        <w:ind w:left="0" w:leftChars="0" w:firstLine="0" w:firstLineChars="0"/>
        <w:rPr>
          <w:b/>
          <w:bCs/>
          <w:sz w:val="44"/>
          <w:szCs w:val="44"/>
          <w:lang w:val="en-US"/>
        </w:rPr>
      </w:pPr>
      <w:r>
        <w:drawing>
          <wp:inline distT="0" distB="0" distL="114300" distR="114300">
            <wp:extent cx="6069965" cy="7548245"/>
            <wp:effectExtent l="0" t="0" r="10795" b="1079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4"/>
                    <a:stretch>
                      <a:fillRect/>
                    </a:stretch>
                  </pic:blipFill>
                  <pic:spPr>
                    <a:xfrm>
                      <a:off x="0" y="0"/>
                      <a:ext cx="6069965" cy="7548245"/>
                    </a:xfrm>
                    <a:prstGeom prst="rect">
                      <a:avLst/>
                    </a:prstGeom>
                  </pic:spPr>
                </pic:pic>
              </a:graphicData>
            </a:graphic>
          </wp:inline>
        </w:drawing>
      </w:r>
    </w:p>
    <w:p>
      <w:pPr>
        <w:rPr>
          <w:b/>
          <w:bCs/>
          <w:sz w:val="44"/>
          <w:szCs w:val="44"/>
          <w:lang w:val="en-US"/>
        </w:rPr>
      </w:pPr>
    </w:p>
    <w:p>
      <w:pPr>
        <w:ind w:left="0" w:leftChars="0" w:firstLine="0" w:firstLineChars="0"/>
        <w:rPr>
          <w:b/>
          <w:bCs/>
          <w:sz w:val="44"/>
          <w:szCs w:val="44"/>
          <w:u w:val="single"/>
          <w:lang w:val="en-US"/>
        </w:rPr>
      </w:pPr>
      <w:r>
        <w:rPr>
          <w:b/>
          <w:bCs/>
          <w:sz w:val="44"/>
          <w:szCs w:val="44"/>
          <w:u w:val="single"/>
          <w:lang w:val="en-US"/>
        </w:rPr>
        <w:t>File Design:-</w:t>
      </w:r>
    </w:p>
    <w:p>
      <w:pPr>
        <w:ind w:left="0" w:leftChars="0" w:firstLine="0" w:firstLineChars="0"/>
        <w:rPr>
          <w:rFonts w:hint="default"/>
          <w:b/>
          <w:bCs/>
          <w:sz w:val="44"/>
          <w:szCs w:val="44"/>
          <w:u w:val="single"/>
          <w:lang w:val="en-IN"/>
        </w:rPr>
      </w:pPr>
      <w:r>
        <w:rPr>
          <w:rFonts w:hint="default"/>
          <w:b w:val="0"/>
          <w:bCs w:val="0"/>
          <w:sz w:val="44"/>
          <w:szCs w:val="44"/>
          <w:u w:val="none"/>
          <w:lang w:val="en-IN"/>
        </w:rPr>
        <w:drawing>
          <wp:inline distT="0" distB="0" distL="114300" distR="114300">
            <wp:extent cx="6425565" cy="3830955"/>
            <wp:effectExtent l="0" t="0" r="5715" b="9525"/>
            <wp:docPr id="45" name="Picture 45" descr="Screenshot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1639)"/>
                    <pic:cNvPicPr>
                      <a:picLocks noChangeAspect="1"/>
                    </pic:cNvPicPr>
                  </pic:nvPicPr>
                  <pic:blipFill>
                    <a:blip r:embed="rId15"/>
                    <a:stretch>
                      <a:fillRect/>
                    </a:stretch>
                  </pic:blipFill>
                  <pic:spPr>
                    <a:xfrm>
                      <a:off x="0" y="0"/>
                      <a:ext cx="6425565" cy="3830955"/>
                    </a:xfrm>
                    <a:prstGeom prst="rect">
                      <a:avLst/>
                    </a:prstGeom>
                  </pic:spPr>
                </pic:pic>
              </a:graphicData>
            </a:graphic>
          </wp:inline>
        </w:drawing>
      </w:r>
    </w:p>
    <w:p>
      <w:pPr>
        <w:ind w:left="0" w:leftChars="0" w:firstLine="0" w:firstLineChars="0"/>
        <w:rPr>
          <w:b/>
          <w:bCs/>
          <w:sz w:val="44"/>
          <w:szCs w:val="44"/>
          <w:u w:val="single"/>
          <w:lang w:val="en-US"/>
        </w:rPr>
      </w:pPr>
    </w:p>
    <w:p>
      <w:pPr>
        <w:ind w:left="0" w:leftChars="0" w:firstLine="0" w:firstLineChars="0"/>
        <w:rPr>
          <w:b/>
          <w:bCs/>
          <w:sz w:val="44"/>
          <w:szCs w:val="44"/>
          <w:u w:val="single"/>
          <w:lang w:val="en-US"/>
        </w:rPr>
      </w:pPr>
      <w:r>
        <w:rPr>
          <w:b/>
          <w:bCs/>
          <w:sz w:val="44"/>
          <w:szCs w:val="44"/>
          <w:u w:val="single"/>
          <w:lang w:val="en-US"/>
        </w:rPr>
        <w:t>Data Dictionary:-</w:t>
      </w:r>
    </w:p>
    <w:p>
      <w:pPr>
        <w:ind w:left="0" w:firstLine="0"/>
        <w:rPr>
          <w:b/>
          <w:bCs/>
          <w:szCs w:val="36"/>
          <w:lang w:val="en-US"/>
        </w:rPr>
      </w:pPr>
      <w:r>
        <w:rPr>
          <w:b/>
          <w:bCs/>
          <w:szCs w:val="36"/>
          <w:lang w:val="en-US"/>
        </w:rPr>
        <w:t>Login: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154"/>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320" w:firstLineChars="100"/>
              <w:jc w:val="both"/>
              <w:rPr>
                <w:sz w:val="32"/>
                <w:szCs w:val="32"/>
                <w:lang w:val="en-US"/>
              </w:rPr>
            </w:pPr>
            <w:r>
              <w:rPr>
                <w:b/>
                <w:bCs/>
                <w:sz w:val="32"/>
                <w:szCs w:val="32"/>
                <w:lang w:val="en-US"/>
              </w:rPr>
              <w:t>Field Name</w:t>
            </w:r>
          </w:p>
        </w:tc>
        <w:tc>
          <w:tcPr>
            <w:tcW w:w="2394" w:type="dxa"/>
          </w:tcPr>
          <w:p>
            <w:pPr>
              <w:widowControl w:val="0"/>
              <w:ind w:left="0" w:firstLine="320" w:firstLineChars="100"/>
              <w:jc w:val="both"/>
              <w:rPr>
                <w:sz w:val="32"/>
                <w:szCs w:val="32"/>
                <w:lang w:val="en-US"/>
              </w:rPr>
            </w:pPr>
            <w:r>
              <w:rPr>
                <w:b/>
                <w:bCs/>
                <w:sz w:val="32"/>
                <w:szCs w:val="32"/>
                <w:lang w:val="en-US"/>
              </w:rPr>
              <w:t>Data Type</w:t>
            </w:r>
            <w:r>
              <w:rPr>
                <w:sz w:val="32"/>
                <w:szCs w:val="32"/>
                <w:lang w:val="en-US"/>
              </w:rPr>
              <w:t xml:space="preserve"> </w:t>
            </w:r>
          </w:p>
        </w:tc>
        <w:tc>
          <w:tcPr>
            <w:tcW w:w="2154" w:type="dxa"/>
          </w:tcPr>
          <w:p>
            <w:pPr>
              <w:widowControl w:val="0"/>
              <w:ind w:left="0" w:firstLine="160" w:firstLineChars="50"/>
              <w:jc w:val="both"/>
              <w:rPr>
                <w:sz w:val="32"/>
                <w:szCs w:val="32"/>
                <w:lang w:val="en-US"/>
              </w:rPr>
            </w:pPr>
            <w:r>
              <w:rPr>
                <w:b/>
                <w:bCs/>
                <w:sz w:val="32"/>
                <w:szCs w:val="32"/>
                <w:lang w:val="en-US"/>
              </w:rPr>
              <w:t>Constraints</w:t>
            </w:r>
          </w:p>
        </w:tc>
        <w:tc>
          <w:tcPr>
            <w:tcW w:w="2634" w:type="dxa"/>
          </w:tcPr>
          <w:p>
            <w:pPr>
              <w:widowControl w:val="0"/>
              <w:ind w:left="0" w:firstLine="320" w:firstLineChars="10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2394" w:type="dxa"/>
          </w:tcPr>
          <w:p>
            <w:pPr>
              <w:widowControl w:val="0"/>
              <w:ind w:left="0" w:firstLine="0"/>
              <w:jc w:val="both"/>
              <w:rPr>
                <w:sz w:val="32"/>
                <w:szCs w:val="32"/>
                <w:lang w:val="en-US"/>
              </w:rPr>
            </w:pPr>
            <w:r>
              <w:rPr>
                <w:sz w:val="32"/>
                <w:szCs w:val="32"/>
                <w:lang w:val="en-US"/>
              </w:rPr>
              <w:t>User_id</w:t>
            </w:r>
          </w:p>
        </w:tc>
        <w:tc>
          <w:tcPr>
            <w:tcW w:w="2394" w:type="dxa"/>
          </w:tcPr>
          <w:p>
            <w:pPr>
              <w:widowControl w:val="0"/>
              <w:ind w:left="0" w:firstLine="0"/>
              <w:jc w:val="both"/>
              <w:rPr>
                <w:rFonts w:hint="default"/>
                <w:sz w:val="32"/>
                <w:szCs w:val="32"/>
                <w:lang w:val="en-IN"/>
              </w:rPr>
            </w:pPr>
            <w:r>
              <w:rPr>
                <w:rFonts w:hint="default"/>
                <w:sz w:val="32"/>
                <w:szCs w:val="32"/>
                <w:lang w:val="en-IN"/>
              </w:rPr>
              <w:t>Int(11)</w:t>
            </w:r>
          </w:p>
        </w:tc>
        <w:tc>
          <w:tcPr>
            <w:tcW w:w="2154" w:type="dxa"/>
          </w:tcPr>
          <w:p>
            <w:pPr>
              <w:widowControl w:val="0"/>
              <w:ind w:left="0" w:firstLine="0"/>
              <w:jc w:val="both"/>
              <w:rPr>
                <w:sz w:val="32"/>
                <w:szCs w:val="32"/>
                <w:lang w:val="en-US"/>
              </w:rPr>
            </w:pPr>
            <w:r>
              <w:rPr>
                <w:sz w:val="32"/>
                <w:szCs w:val="32"/>
                <w:lang w:val="en-US"/>
              </w:rPr>
              <w:t>Primer Key</w:t>
            </w:r>
          </w:p>
        </w:tc>
        <w:tc>
          <w:tcPr>
            <w:tcW w:w="2634" w:type="dxa"/>
          </w:tcPr>
          <w:p>
            <w:pPr>
              <w:widowControl w:val="0"/>
              <w:ind w:left="0" w:firstLine="0"/>
              <w:jc w:val="both"/>
              <w:rPr>
                <w:sz w:val="32"/>
                <w:szCs w:val="32"/>
                <w:lang w:val="en-US"/>
              </w:rPr>
            </w:pPr>
            <w:r>
              <w:rPr>
                <w:sz w:val="32"/>
                <w:szCs w:val="32"/>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User_name</w:t>
            </w:r>
          </w:p>
        </w:tc>
        <w:tc>
          <w:tcPr>
            <w:tcW w:w="2394" w:type="dxa"/>
          </w:tcPr>
          <w:p>
            <w:pPr>
              <w:widowControl w:val="0"/>
              <w:ind w:left="0" w:firstLine="0"/>
              <w:jc w:val="both"/>
              <w:rPr>
                <w:rFonts w:hint="default"/>
                <w:sz w:val="32"/>
                <w:szCs w:val="32"/>
                <w:lang w:val="en-IN"/>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Password</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User_type</w:t>
            </w:r>
          </w:p>
        </w:tc>
        <w:tc>
          <w:tcPr>
            <w:tcW w:w="2394" w:type="dxa"/>
          </w:tcPr>
          <w:p>
            <w:pPr>
              <w:widowControl w:val="0"/>
              <w:ind w:left="0" w:firstLine="0"/>
              <w:jc w:val="both"/>
              <w:rPr>
                <w:sz w:val="32"/>
                <w:szCs w:val="32"/>
                <w:lang w:val="en-US"/>
              </w:rPr>
            </w:pPr>
            <w:r>
              <w:rPr>
                <w:rFonts w:hint="default"/>
                <w:sz w:val="32"/>
                <w:szCs w:val="32"/>
                <w:lang w:val="en-IN"/>
              </w:rPr>
              <w:t>Varchar(50)</w:t>
            </w:r>
            <w:bookmarkStart w:id="0" w:name="_GoBack"/>
            <w:bookmarkEnd w:id="0"/>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Type</w:t>
            </w:r>
          </w:p>
        </w:tc>
      </w:tr>
    </w:tbl>
    <w:p>
      <w:pPr>
        <w:rPr>
          <w:sz w:val="32"/>
          <w:szCs w:val="32"/>
          <w:lang w:val="en-US"/>
        </w:rPr>
      </w:pPr>
    </w:p>
    <w:p>
      <w:pPr>
        <w:rPr>
          <w:b/>
          <w:bCs/>
          <w:sz w:val="44"/>
          <w:szCs w:val="44"/>
          <w:u w:val="single"/>
          <w:lang w:val="en-US"/>
        </w:rPr>
      </w:pPr>
    </w:p>
    <w:p>
      <w:pPr>
        <w:ind w:left="0" w:firstLine="0"/>
        <w:rPr>
          <w:b/>
          <w:bCs/>
          <w:szCs w:val="36"/>
          <w:lang w:val="en-US"/>
        </w:rPr>
      </w:pPr>
      <w:r>
        <w:rPr>
          <w:b/>
          <w:bCs/>
          <w:szCs w:val="36"/>
          <w:lang w:val="en-US"/>
        </w:rPr>
        <w:t>Member:</w:t>
      </w:r>
    </w:p>
    <w:tbl>
      <w:tblPr>
        <w:tblStyle w:val="7"/>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2065"/>
        <w:gridCol w:w="2324"/>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jc w:val="both"/>
              <w:rPr>
                <w:sz w:val="32"/>
                <w:szCs w:val="32"/>
                <w:lang w:val="en-US"/>
              </w:rPr>
            </w:pPr>
            <w:r>
              <w:rPr>
                <w:b/>
                <w:bCs/>
                <w:sz w:val="32"/>
                <w:szCs w:val="32"/>
                <w:lang w:val="en-US"/>
              </w:rPr>
              <w:t>Field Name</w:t>
            </w:r>
          </w:p>
        </w:tc>
        <w:tc>
          <w:tcPr>
            <w:tcW w:w="2065" w:type="dxa"/>
          </w:tcPr>
          <w:p>
            <w:pPr>
              <w:widowControl w:val="0"/>
              <w:jc w:val="both"/>
              <w:rPr>
                <w:sz w:val="32"/>
                <w:szCs w:val="32"/>
                <w:lang w:val="en-US"/>
              </w:rPr>
            </w:pPr>
            <w:r>
              <w:rPr>
                <w:b/>
                <w:bCs/>
                <w:sz w:val="32"/>
                <w:szCs w:val="32"/>
                <w:lang w:val="en-US"/>
              </w:rPr>
              <w:t>Data Type</w:t>
            </w:r>
          </w:p>
        </w:tc>
        <w:tc>
          <w:tcPr>
            <w:tcW w:w="2324" w:type="dxa"/>
          </w:tcPr>
          <w:p>
            <w:pPr>
              <w:widowControl w:val="0"/>
              <w:jc w:val="both"/>
              <w:rPr>
                <w:sz w:val="32"/>
                <w:szCs w:val="32"/>
                <w:lang w:val="en-US"/>
              </w:rPr>
            </w:pPr>
            <w:r>
              <w:rPr>
                <w:b/>
                <w:bCs/>
                <w:sz w:val="32"/>
                <w:szCs w:val="32"/>
                <w:lang w:val="en-US"/>
              </w:rPr>
              <w:t>Constraints</w:t>
            </w:r>
          </w:p>
        </w:tc>
        <w:tc>
          <w:tcPr>
            <w:tcW w:w="2319"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sz w:val="32"/>
                <w:szCs w:val="32"/>
                <w:lang w:val="en-US"/>
              </w:rPr>
              <w:t>Member_id</w:t>
            </w:r>
          </w:p>
        </w:tc>
        <w:tc>
          <w:tcPr>
            <w:tcW w:w="2065" w:type="dxa"/>
          </w:tcPr>
          <w:p>
            <w:pPr>
              <w:widowControl w:val="0"/>
              <w:ind w:left="0" w:firstLine="0"/>
              <w:jc w:val="both"/>
              <w:rPr>
                <w:sz w:val="32"/>
                <w:szCs w:val="32"/>
                <w:lang w:val="en-US"/>
              </w:rPr>
            </w:pPr>
            <w:r>
              <w:rPr>
                <w:sz w:val="32"/>
                <w:szCs w:val="32"/>
                <w:lang w:val="en-US"/>
              </w:rPr>
              <w:t>Number</w:t>
            </w:r>
          </w:p>
        </w:tc>
        <w:tc>
          <w:tcPr>
            <w:tcW w:w="2324" w:type="dxa"/>
          </w:tcPr>
          <w:p>
            <w:pPr>
              <w:widowControl w:val="0"/>
              <w:ind w:left="0" w:firstLine="0"/>
              <w:jc w:val="both"/>
              <w:rPr>
                <w:sz w:val="32"/>
                <w:szCs w:val="32"/>
                <w:lang w:val="en-US"/>
              </w:rPr>
            </w:pPr>
            <w:r>
              <w:rPr>
                <w:sz w:val="32"/>
                <w:szCs w:val="32"/>
                <w:lang w:val="en-US"/>
              </w:rPr>
              <w:t>Primer Key</w:t>
            </w:r>
          </w:p>
        </w:tc>
        <w:tc>
          <w:tcPr>
            <w:tcW w:w="2319"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sz w:val="32"/>
                <w:szCs w:val="32"/>
                <w:lang w:val="en-US"/>
              </w:rPr>
              <w:t>Member_name</w:t>
            </w:r>
          </w:p>
        </w:tc>
        <w:tc>
          <w:tcPr>
            <w:tcW w:w="2065" w:type="dxa"/>
          </w:tcPr>
          <w:p>
            <w:pPr>
              <w:widowControl w:val="0"/>
              <w:ind w:left="0" w:firstLine="0"/>
              <w:jc w:val="both"/>
              <w:rPr>
                <w:sz w:val="32"/>
                <w:szCs w:val="32"/>
                <w:lang w:val="en-US"/>
              </w:rPr>
            </w:pPr>
            <w:r>
              <w:rPr>
                <w:sz w:val="32"/>
                <w:szCs w:val="32"/>
                <w:lang w:val="en-US"/>
              </w:rPr>
              <w:t>Short Text</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829" w:type="dxa"/>
          </w:tcPr>
          <w:p>
            <w:pPr>
              <w:widowControl w:val="0"/>
              <w:ind w:left="0" w:firstLine="0"/>
              <w:jc w:val="both"/>
              <w:rPr>
                <w:sz w:val="32"/>
                <w:szCs w:val="32"/>
                <w:lang w:val="en-US"/>
              </w:rPr>
            </w:pPr>
            <w:r>
              <w:rPr>
                <w:sz w:val="32"/>
                <w:szCs w:val="32"/>
                <w:lang w:val="en-US"/>
              </w:rPr>
              <w:t>Member_address</w:t>
            </w:r>
          </w:p>
        </w:tc>
        <w:tc>
          <w:tcPr>
            <w:tcW w:w="2065" w:type="dxa"/>
          </w:tcPr>
          <w:p>
            <w:pPr>
              <w:widowControl w:val="0"/>
              <w:ind w:left="0" w:firstLine="0"/>
              <w:jc w:val="both"/>
              <w:rPr>
                <w:sz w:val="32"/>
                <w:szCs w:val="32"/>
                <w:lang w:val="en-US"/>
              </w:rPr>
            </w:pPr>
            <w:r>
              <w:rPr>
                <w:sz w:val="32"/>
                <w:szCs w:val="32"/>
                <w:lang w:val="en-US"/>
              </w:rPr>
              <w:t>Long Text</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Member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sz w:val="32"/>
                <w:szCs w:val="32"/>
                <w:lang w:val="en-US"/>
              </w:rPr>
              <w:t>Member_mobile_no</w:t>
            </w:r>
          </w:p>
        </w:tc>
        <w:tc>
          <w:tcPr>
            <w:tcW w:w="2065" w:type="dxa"/>
          </w:tcPr>
          <w:p>
            <w:pPr>
              <w:widowControl w:val="0"/>
              <w:ind w:left="0" w:firstLine="0"/>
              <w:jc w:val="both"/>
              <w:rPr>
                <w:sz w:val="32"/>
                <w:szCs w:val="32"/>
                <w:lang w:val="en-US"/>
              </w:rPr>
            </w:pPr>
            <w:r>
              <w:rPr>
                <w:sz w:val="32"/>
                <w:szCs w:val="32"/>
                <w:lang w:val="en-US"/>
              </w:rPr>
              <w:t>Short Text</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Member 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0" w:hRule="atLeast"/>
        </w:trPr>
        <w:tc>
          <w:tcPr>
            <w:tcW w:w="2829" w:type="dxa"/>
          </w:tcPr>
          <w:p>
            <w:pPr>
              <w:widowControl w:val="0"/>
              <w:ind w:left="0" w:firstLine="0"/>
              <w:jc w:val="both"/>
              <w:rPr>
                <w:sz w:val="32"/>
                <w:szCs w:val="32"/>
                <w:lang w:val="en-US"/>
              </w:rPr>
            </w:pPr>
            <w:r>
              <w:rPr>
                <w:sz w:val="32"/>
                <w:szCs w:val="32"/>
                <w:lang w:val="en-US"/>
              </w:rPr>
              <w:t>Member_addhar_no</w:t>
            </w:r>
          </w:p>
        </w:tc>
        <w:tc>
          <w:tcPr>
            <w:tcW w:w="2065" w:type="dxa"/>
          </w:tcPr>
          <w:p>
            <w:pPr>
              <w:widowControl w:val="0"/>
              <w:ind w:left="0" w:firstLine="0"/>
              <w:jc w:val="both"/>
              <w:rPr>
                <w:sz w:val="32"/>
                <w:szCs w:val="32"/>
                <w:lang w:val="en-US"/>
              </w:rPr>
            </w:pPr>
            <w:r>
              <w:rPr>
                <w:sz w:val="32"/>
                <w:szCs w:val="32"/>
                <w:lang w:val="en-US"/>
              </w:rPr>
              <w:t>Short Text</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Member Addhar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sz w:val="32"/>
                <w:szCs w:val="32"/>
                <w:lang w:val="en-US"/>
              </w:rPr>
              <w:t>Agent_id</w:t>
            </w:r>
          </w:p>
        </w:tc>
        <w:tc>
          <w:tcPr>
            <w:tcW w:w="2065" w:type="dxa"/>
          </w:tcPr>
          <w:p>
            <w:pPr>
              <w:widowControl w:val="0"/>
              <w:ind w:left="0" w:firstLine="0"/>
              <w:jc w:val="both"/>
              <w:rPr>
                <w:sz w:val="32"/>
                <w:szCs w:val="32"/>
                <w:lang w:val="en-US"/>
              </w:rPr>
            </w:pPr>
            <w:r>
              <w:rPr>
                <w:sz w:val="32"/>
                <w:szCs w:val="32"/>
                <w:lang w:val="en-US"/>
              </w:rPr>
              <w:t>Number</w:t>
            </w:r>
          </w:p>
        </w:tc>
        <w:tc>
          <w:tcPr>
            <w:tcW w:w="2324" w:type="dxa"/>
          </w:tcPr>
          <w:p>
            <w:pPr>
              <w:widowControl w:val="0"/>
              <w:ind w:left="0" w:firstLine="0"/>
              <w:jc w:val="both"/>
              <w:rPr>
                <w:sz w:val="32"/>
                <w:szCs w:val="32"/>
                <w:lang w:val="en-US"/>
              </w:rPr>
            </w:pPr>
            <w:r>
              <w:rPr>
                <w:sz w:val="32"/>
                <w:szCs w:val="32"/>
                <w:lang w:val="en-US"/>
              </w:rPr>
              <w:t>Foreign Key</w:t>
            </w:r>
          </w:p>
        </w:tc>
        <w:tc>
          <w:tcPr>
            <w:tcW w:w="2319"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sz w:val="32"/>
                <w:szCs w:val="32"/>
                <w:lang w:val="en-US"/>
              </w:rPr>
              <w:t>Chit_amount</w:t>
            </w:r>
          </w:p>
        </w:tc>
        <w:tc>
          <w:tcPr>
            <w:tcW w:w="2065" w:type="dxa"/>
          </w:tcPr>
          <w:p>
            <w:pPr>
              <w:widowControl w:val="0"/>
              <w:ind w:left="0" w:firstLine="0"/>
              <w:jc w:val="both"/>
              <w:rPr>
                <w:sz w:val="32"/>
                <w:szCs w:val="32"/>
                <w:lang w:val="en-US"/>
              </w:rPr>
            </w:pPr>
            <w:r>
              <w:rPr>
                <w:sz w:val="32"/>
                <w:szCs w:val="32"/>
                <w:lang w:val="en-US"/>
              </w:rPr>
              <w:t>Currency</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sz w:val="32"/>
                <w:szCs w:val="32"/>
                <w:lang w:val="en-US"/>
              </w:rPr>
              <w:t>Loan_amount</w:t>
            </w:r>
          </w:p>
        </w:tc>
        <w:tc>
          <w:tcPr>
            <w:tcW w:w="2065" w:type="dxa"/>
          </w:tcPr>
          <w:p>
            <w:pPr>
              <w:widowControl w:val="0"/>
              <w:ind w:left="0" w:firstLine="0"/>
              <w:jc w:val="both"/>
              <w:rPr>
                <w:sz w:val="32"/>
                <w:szCs w:val="32"/>
                <w:lang w:val="en-US"/>
              </w:rPr>
            </w:pPr>
            <w:r>
              <w:rPr>
                <w:sz w:val="32"/>
                <w:szCs w:val="32"/>
                <w:lang w:val="en-US"/>
              </w:rPr>
              <w:t>Currency</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829" w:type="dxa"/>
          </w:tcPr>
          <w:p>
            <w:pPr>
              <w:widowControl w:val="0"/>
              <w:ind w:left="0" w:firstLine="0"/>
              <w:jc w:val="both"/>
              <w:rPr>
                <w:sz w:val="32"/>
                <w:szCs w:val="32"/>
                <w:lang w:val="en-US"/>
              </w:rPr>
            </w:pPr>
            <w:r>
              <w:rPr>
                <w:sz w:val="32"/>
                <w:szCs w:val="32"/>
                <w:lang w:val="en-US"/>
              </w:rPr>
              <w:t>Group_id</w:t>
            </w:r>
          </w:p>
        </w:tc>
        <w:tc>
          <w:tcPr>
            <w:tcW w:w="2065" w:type="dxa"/>
          </w:tcPr>
          <w:p>
            <w:pPr>
              <w:widowControl w:val="0"/>
              <w:ind w:left="0" w:firstLine="0"/>
              <w:jc w:val="both"/>
              <w:rPr>
                <w:sz w:val="32"/>
                <w:szCs w:val="32"/>
                <w:lang w:val="en-US"/>
              </w:rPr>
            </w:pPr>
            <w:r>
              <w:rPr>
                <w:sz w:val="32"/>
                <w:szCs w:val="32"/>
                <w:lang w:val="en-US"/>
              </w:rPr>
              <w:t>Number</w:t>
            </w:r>
          </w:p>
        </w:tc>
        <w:tc>
          <w:tcPr>
            <w:tcW w:w="2324"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319"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829" w:type="dxa"/>
          </w:tcPr>
          <w:p>
            <w:pPr>
              <w:widowControl w:val="0"/>
              <w:ind w:left="0" w:firstLine="0"/>
              <w:jc w:val="both"/>
              <w:rPr>
                <w:sz w:val="32"/>
                <w:szCs w:val="32"/>
                <w:lang w:val="en-US"/>
              </w:rPr>
            </w:pPr>
            <w:r>
              <w:rPr>
                <w:sz w:val="32"/>
                <w:szCs w:val="32"/>
                <w:lang w:val="en-US"/>
              </w:rPr>
              <w:t>Member_entry_date</w:t>
            </w:r>
          </w:p>
        </w:tc>
        <w:tc>
          <w:tcPr>
            <w:tcW w:w="2065" w:type="dxa"/>
          </w:tcPr>
          <w:p>
            <w:pPr>
              <w:widowControl w:val="0"/>
              <w:ind w:left="0" w:firstLine="0"/>
              <w:jc w:val="both"/>
              <w:rPr>
                <w:sz w:val="32"/>
                <w:szCs w:val="32"/>
                <w:lang w:val="en-US"/>
              </w:rPr>
            </w:pPr>
            <w:r>
              <w:rPr>
                <w:sz w:val="32"/>
                <w:szCs w:val="32"/>
                <w:lang w:val="en-US"/>
              </w:rPr>
              <w:t>Date/Time</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Member Entry Date</w:t>
            </w:r>
          </w:p>
        </w:tc>
      </w:tr>
    </w:tbl>
    <w:p>
      <w:pPr>
        <w:ind w:left="0" w:firstLine="0"/>
        <w:rPr>
          <w:b/>
          <w:bCs/>
          <w:szCs w:val="36"/>
          <w:lang w:val="en-US"/>
        </w:rPr>
      </w:pPr>
    </w:p>
    <w:p>
      <w:pPr>
        <w:ind w:left="0" w:firstLine="0"/>
        <w:rPr>
          <w:b/>
          <w:bCs/>
          <w:szCs w:val="36"/>
          <w:lang w:val="en-US"/>
        </w:rPr>
      </w:pPr>
      <w:r>
        <w:rPr>
          <w:b/>
          <w:bCs/>
          <w:szCs w:val="36"/>
          <w:lang w:val="en-US"/>
        </w:rPr>
        <w:t>Member Transaction Log: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43"/>
        <w:gridCol w:w="1812"/>
        <w:gridCol w:w="2069"/>
        <w:gridCol w:w="2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Member_transaction_log_id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Member Transaction Log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ind w:left="0" w:firstLine="0"/>
              <w:jc w:val="both"/>
              <w:rPr>
                <w:sz w:val="32"/>
                <w:szCs w:val="32"/>
                <w:lang w:val="en-US"/>
              </w:rPr>
            </w:pPr>
            <w:r>
              <w:rPr>
                <w:sz w:val="32"/>
                <w:szCs w:val="32"/>
                <w:lang w:val="en-US"/>
              </w:rPr>
              <w:t>Member_id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 xml:space="preserve">Not Null </w:t>
            </w:r>
          </w:p>
        </w:tc>
        <w:tc>
          <w:tcPr>
            <w:tcW w:w="2394"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Group_id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394"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Amount_paid</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 xml:space="preserve">Not Null </w:t>
            </w:r>
          </w:p>
        </w:tc>
        <w:tc>
          <w:tcPr>
            <w:tcW w:w="2394" w:type="dxa"/>
          </w:tcPr>
          <w:p>
            <w:pPr>
              <w:widowControl w:val="0"/>
              <w:ind w:left="0" w:firstLine="0"/>
              <w:jc w:val="both"/>
              <w:rPr>
                <w:sz w:val="32"/>
                <w:szCs w:val="32"/>
                <w:lang w:val="en-US"/>
              </w:rPr>
            </w:pPr>
            <w:r>
              <w:rPr>
                <w:sz w:val="32"/>
                <w:szCs w:val="32"/>
                <w:lang w:val="en-US"/>
              </w:rPr>
              <w:t>Amount 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Transaction_method</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 xml:space="preserve">Not Null </w:t>
            </w:r>
          </w:p>
        </w:tc>
        <w:tc>
          <w:tcPr>
            <w:tcW w:w="2394" w:type="dxa"/>
          </w:tcPr>
          <w:p>
            <w:pPr>
              <w:widowControl w:val="0"/>
              <w:ind w:left="0" w:firstLine="0"/>
              <w:jc w:val="both"/>
              <w:rPr>
                <w:sz w:val="32"/>
                <w:szCs w:val="32"/>
                <w:lang w:val="en-US"/>
              </w:rPr>
            </w:pPr>
            <w:r>
              <w:rPr>
                <w:sz w:val="32"/>
                <w:szCs w:val="32"/>
                <w:lang w:val="en-US"/>
              </w:rPr>
              <w:t>Transaction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ind w:left="0" w:firstLine="0"/>
              <w:jc w:val="both"/>
              <w:rPr>
                <w:sz w:val="32"/>
                <w:szCs w:val="32"/>
                <w:lang w:val="en-US"/>
              </w:rPr>
            </w:pPr>
            <w:r>
              <w:rPr>
                <w:sz w:val="32"/>
                <w:szCs w:val="32"/>
                <w:lang w:val="en-US"/>
              </w:rPr>
              <w:t>Transaction_date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 xml:space="preserve">Not Null </w:t>
            </w:r>
          </w:p>
        </w:tc>
        <w:tc>
          <w:tcPr>
            <w:tcW w:w="2394" w:type="dxa"/>
          </w:tcPr>
          <w:p>
            <w:pPr>
              <w:widowControl w:val="0"/>
              <w:ind w:left="0" w:firstLine="0"/>
              <w:jc w:val="both"/>
              <w:rPr>
                <w:sz w:val="32"/>
                <w:szCs w:val="32"/>
                <w:lang w:val="en-US"/>
              </w:rPr>
            </w:pPr>
            <w:r>
              <w:rPr>
                <w:sz w:val="32"/>
                <w:szCs w:val="32"/>
                <w:lang w:val="en-US"/>
              </w:rPr>
              <w:t>Transaction Date</w:t>
            </w:r>
          </w:p>
        </w:tc>
      </w:tr>
    </w:tbl>
    <w:p>
      <w:pPr>
        <w:ind w:left="0" w:firstLine="0"/>
        <w:rPr>
          <w:sz w:val="32"/>
          <w:szCs w:val="32"/>
          <w:lang w:val="en-US"/>
        </w:rPr>
      </w:pPr>
    </w:p>
    <w:p>
      <w:pPr>
        <w:ind w:left="0" w:firstLine="0"/>
        <w:rPr>
          <w:b/>
          <w:bCs/>
          <w:szCs w:val="36"/>
          <w:lang w:val="en-US"/>
        </w:rPr>
      </w:pPr>
      <w:r>
        <w:rPr>
          <w:b/>
          <w:bCs/>
          <w:szCs w:val="36"/>
          <w:lang w:val="en-US"/>
        </w:rPr>
        <w:t>Member Payment: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361"/>
        <w:gridCol w:w="2380"/>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jc w:val="both"/>
              <w:rPr>
                <w:b/>
                <w:bCs/>
                <w:sz w:val="32"/>
                <w:szCs w:val="32"/>
                <w:lang w:val="en-US"/>
              </w:rPr>
            </w:pPr>
            <w:r>
              <w:rPr>
                <w:b/>
                <w:bCs/>
                <w:sz w:val="32"/>
                <w:szCs w:val="32"/>
                <w:lang w:val="en-US"/>
              </w:rPr>
              <w:t>Field Name</w:t>
            </w:r>
          </w:p>
        </w:tc>
        <w:tc>
          <w:tcPr>
            <w:tcW w:w="2361" w:type="dxa"/>
          </w:tcPr>
          <w:p>
            <w:pPr>
              <w:widowControl w:val="0"/>
              <w:jc w:val="both"/>
              <w:rPr>
                <w:b/>
                <w:bCs/>
                <w:sz w:val="32"/>
                <w:szCs w:val="32"/>
                <w:lang w:val="en-US"/>
              </w:rPr>
            </w:pPr>
            <w:r>
              <w:rPr>
                <w:b/>
                <w:bCs/>
                <w:sz w:val="32"/>
                <w:szCs w:val="32"/>
                <w:lang w:val="en-US"/>
              </w:rPr>
              <w:t>Data Type</w:t>
            </w:r>
          </w:p>
        </w:tc>
        <w:tc>
          <w:tcPr>
            <w:tcW w:w="2380" w:type="dxa"/>
          </w:tcPr>
          <w:p>
            <w:pPr>
              <w:widowControl w:val="0"/>
              <w:jc w:val="both"/>
              <w:rPr>
                <w:b/>
                <w:bCs/>
                <w:sz w:val="32"/>
                <w:szCs w:val="32"/>
                <w:lang w:val="en-US"/>
              </w:rPr>
            </w:pPr>
            <w:r>
              <w:rPr>
                <w:b/>
                <w:bCs/>
                <w:sz w:val="32"/>
                <w:szCs w:val="32"/>
                <w:lang w:val="en-US"/>
              </w:rPr>
              <w:t>Constraints</w:t>
            </w:r>
          </w:p>
        </w:tc>
        <w:tc>
          <w:tcPr>
            <w:tcW w:w="2379" w:type="dxa"/>
          </w:tcPr>
          <w:p>
            <w:pPr>
              <w:widowControl w:val="0"/>
              <w:jc w:val="both"/>
              <w:rPr>
                <w:b/>
                <w:bCs/>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TR_id</w:t>
            </w:r>
          </w:p>
        </w:tc>
        <w:tc>
          <w:tcPr>
            <w:tcW w:w="2361" w:type="dxa"/>
          </w:tcPr>
          <w:p>
            <w:pPr>
              <w:widowControl w:val="0"/>
              <w:ind w:left="0" w:firstLine="0"/>
              <w:jc w:val="both"/>
              <w:rPr>
                <w:sz w:val="32"/>
                <w:szCs w:val="32"/>
                <w:lang w:val="en-US"/>
              </w:rPr>
            </w:pPr>
            <w:r>
              <w:rPr>
                <w:sz w:val="32"/>
                <w:szCs w:val="32"/>
                <w:lang w:val="en-US"/>
              </w:rPr>
              <w:t>AutoNumber</w:t>
            </w:r>
          </w:p>
        </w:tc>
        <w:tc>
          <w:tcPr>
            <w:tcW w:w="2380" w:type="dxa"/>
          </w:tcPr>
          <w:p>
            <w:pPr>
              <w:widowControl w:val="0"/>
              <w:ind w:left="0" w:firstLine="0"/>
              <w:jc w:val="both"/>
              <w:rPr>
                <w:b/>
                <w:bCs/>
                <w:sz w:val="32"/>
                <w:szCs w:val="32"/>
                <w:lang w:val="en-US"/>
              </w:rPr>
            </w:pPr>
            <w:r>
              <w:rPr>
                <w:sz w:val="32"/>
                <w:szCs w:val="32"/>
                <w:lang w:val="en-US"/>
              </w:rPr>
              <w:t>Primer Key</w:t>
            </w:r>
          </w:p>
        </w:tc>
        <w:tc>
          <w:tcPr>
            <w:tcW w:w="2379" w:type="dxa"/>
          </w:tcPr>
          <w:p>
            <w:pPr>
              <w:widowControl w:val="0"/>
              <w:ind w:left="0" w:firstLine="0"/>
              <w:jc w:val="both"/>
              <w:rPr>
                <w:b/>
                <w:bCs/>
                <w:sz w:val="32"/>
                <w:szCs w:val="32"/>
                <w:lang w:val="en-US"/>
              </w:rPr>
            </w:pPr>
            <w:r>
              <w:rPr>
                <w:sz w:val="32"/>
                <w:szCs w:val="32"/>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Member_id</w:t>
            </w:r>
          </w:p>
        </w:tc>
        <w:tc>
          <w:tcPr>
            <w:tcW w:w="2361" w:type="dxa"/>
          </w:tcPr>
          <w:p>
            <w:pPr>
              <w:widowControl w:val="0"/>
              <w:ind w:left="0" w:firstLine="0"/>
              <w:jc w:val="both"/>
              <w:rPr>
                <w:sz w:val="32"/>
                <w:szCs w:val="32"/>
                <w:lang w:val="en-US"/>
              </w:rPr>
            </w:pPr>
            <w:r>
              <w:rPr>
                <w:sz w:val="32"/>
                <w:szCs w:val="32"/>
                <w:lang w:val="en-US"/>
              </w:rPr>
              <w:t>Number</w:t>
            </w:r>
          </w:p>
        </w:tc>
        <w:tc>
          <w:tcPr>
            <w:tcW w:w="2380" w:type="dxa"/>
          </w:tcPr>
          <w:p>
            <w:pPr>
              <w:widowControl w:val="0"/>
              <w:ind w:left="0" w:firstLine="0"/>
              <w:jc w:val="both"/>
              <w:rPr>
                <w:b/>
                <w:bCs/>
                <w:sz w:val="32"/>
                <w:szCs w:val="32"/>
                <w:lang w:val="en-US"/>
              </w:rPr>
            </w:pPr>
            <w:r>
              <w:rPr>
                <w:sz w:val="32"/>
                <w:szCs w:val="32"/>
                <w:lang w:val="en-US"/>
              </w:rPr>
              <w:t>Foreign Key</w:t>
            </w:r>
          </w:p>
        </w:tc>
        <w:tc>
          <w:tcPr>
            <w:tcW w:w="2379" w:type="dxa"/>
          </w:tcPr>
          <w:p>
            <w:pPr>
              <w:widowControl w:val="0"/>
              <w:ind w:left="0" w:firstLine="0"/>
              <w:jc w:val="both"/>
              <w:rPr>
                <w:b/>
                <w:bCs/>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b/>
                <w:bCs/>
                <w:sz w:val="32"/>
                <w:szCs w:val="32"/>
                <w:lang w:val="en-US"/>
              </w:rPr>
            </w:pPr>
            <w:r>
              <w:rPr>
                <w:sz w:val="32"/>
                <w:szCs w:val="32"/>
                <w:lang w:val="en-US"/>
              </w:rPr>
              <w:t>Member_name</w:t>
            </w:r>
          </w:p>
        </w:tc>
        <w:tc>
          <w:tcPr>
            <w:tcW w:w="2361" w:type="dxa"/>
          </w:tcPr>
          <w:p>
            <w:pPr>
              <w:widowControl w:val="0"/>
              <w:ind w:left="0" w:firstLine="0"/>
              <w:jc w:val="both"/>
              <w:rPr>
                <w:sz w:val="32"/>
                <w:szCs w:val="32"/>
                <w:lang w:val="en-US"/>
              </w:rPr>
            </w:pPr>
            <w:r>
              <w:rPr>
                <w:sz w:val="32"/>
                <w:szCs w:val="32"/>
                <w:lang w:val="en-US"/>
              </w:rPr>
              <w:t>Short Text</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Group_id</w:t>
            </w:r>
          </w:p>
        </w:tc>
        <w:tc>
          <w:tcPr>
            <w:tcW w:w="2361" w:type="dxa"/>
          </w:tcPr>
          <w:p>
            <w:pPr>
              <w:widowControl w:val="0"/>
              <w:ind w:left="0" w:firstLine="0"/>
              <w:jc w:val="both"/>
              <w:rPr>
                <w:sz w:val="32"/>
                <w:szCs w:val="32"/>
                <w:lang w:val="en-US"/>
              </w:rPr>
            </w:pPr>
            <w:r>
              <w:rPr>
                <w:sz w:val="32"/>
                <w:szCs w:val="32"/>
                <w:lang w:val="en-US"/>
              </w:rPr>
              <w:t>Number</w:t>
            </w:r>
          </w:p>
        </w:tc>
        <w:tc>
          <w:tcPr>
            <w:tcW w:w="2380" w:type="dxa"/>
          </w:tcPr>
          <w:p>
            <w:pPr>
              <w:widowControl w:val="0"/>
              <w:ind w:left="0" w:firstLine="0"/>
              <w:jc w:val="both"/>
              <w:rPr>
                <w:b/>
                <w:bCs/>
                <w:sz w:val="32"/>
                <w:szCs w:val="32"/>
                <w:lang w:val="en-US"/>
              </w:rPr>
            </w:pPr>
            <w:r>
              <w:rPr>
                <w:sz w:val="32"/>
                <w:szCs w:val="32"/>
                <w:lang w:val="en-US"/>
              </w:rPr>
              <w:t>Null</w:t>
            </w:r>
            <w:r>
              <w:rPr>
                <w:sz w:val="21"/>
                <w:szCs w:val="21"/>
                <w:lang w:val="en-US"/>
              </w:rPr>
              <w:t xml:space="preserve">(single member) </w:t>
            </w:r>
          </w:p>
        </w:tc>
        <w:tc>
          <w:tcPr>
            <w:tcW w:w="2379" w:type="dxa"/>
          </w:tcPr>
          <w:p>
            <w:pPr>
              <w:widowControl w:val="0"/>
              <w:ind w:left="0" w:firstLine="0"/>
              <w:jc w:val="both"/>
              <w:rPr>
                <w:b/>
                <w:bCs/>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Amount_paid</w:t>
            </w:r>
          </w:p>
        </w:tc>
        <w:tc>
          <w:tcPr>
            <w:tcW w:w="2361" w:type="dxa"/>
          </w:tcPr>
          <w:p>
            <w:pPr>
              <w:widowControl w:val="0"/>
              <w:ind w:left="0" w:firstLine="0"/>
              <w:jc w:val="both"/>
              <w:rPr>
                <w:sz w:val="32"/>
                <w:szCs w:val="32"/>
                <w:lang w:val="en-US"/>
              </w:rPr>
            </w:pPr>
            <w:r>
              <w:rPr>
                <w:sz w:val="32"/>
                <w:szCs w:val="32"/>
                <w:lang w:val="en-US"/>
              </w:rPr>
              <w:t>Currency</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Amount 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Agent_id</w:t>
            </w:r>
          </w:p>
        </w:tc>
        <w:tc>
          <w:tcPr>
            <w:tcW w:w="2361" w:type="dxa"/>
          </w:tcPr>
          <w:p>
            <w:pPr>
              <w:widowControl w:val="0"/>
              <w:ind w:left="0" w:firstLine="0"/>
              <w:jc w:val="both"/>
              <w:rPr>
                <w:sz w:val="32"/>
                <w:szCs w:val="32"/>
                <w:lang w:val="en-US"/>
              </w:rPr>
            </w:pPr>
            <w:r>
              <w:rPr>
                <w:sz w:val="32"/>
                <w:szCs w:val="32"/>
                <w:lang w:val="en-US"/>
              </w:rPr>
              <w:t>Number</w:t>
            </w:r>
          </w:p>
        </w:tc>
        <w:tc>
          <w:tcPr>
            <w:tcW w:w="2380" w:type="dxa"/>
          </w:tcPr>
          <w:p>
            <w:pPr>
              <w:widowControl w:val="0"/>
              <w:ind w:left="0" w:firstLine="0"/>
              <w:jc w:val="both"/>
              <w:rPr>
                <w:b/>
                <w:bCs/>
                <w:sz w:val="32"/>
                <w:szCs w:val="32"/>
                <w:lang w:val="en-US"/>
              </w:rPr>
            </w:pPr>
            <w:r>
              <w:rPr>
                <w:sz w:val="32"/>
                <w:szCs w:val="32"/>
                <w:lang w:val="en-US"/>
              </w:rPr>
              <w:t>Foreign Key</w:t>
            </w:r>
          </w:p>
        </w:tc>
        <w:tc>
          <w:tcPr>
            <w:tcW w:w="2379" w:type="dxa"/>
          </w:tcPr>
          <w:p>
            <w:pPr>
              <w:widowControl w:val="0"/>
              <w:ind w:left="0" w:firstLine="0"/>
              <w:jc w:val="both"/>
              <w:rPr>
                <w:b/>
                <w:bCs/>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Payment_method</w:t>
            </w:r>
          </w:p>
        </w:tc>
        <w:tc>
          <w:tcPr>
            <w:tcW w:w="2361" w:type="dxa"/>
          </w:tcPr>
          <w:p>
            <w:pPr>
              <w:widowControl w:val="0"/>
              <w:ind w:left="0" w:firstLine="0"/>
              <w:jc w:val="both"/>
              <w:rPr>
                <w:sz w:val="32"/>
                <w:szCs w:val="32"/>
                <w:lang w:val="en-US"/>
              </w:rPr>
            </w:pPr>
            <w:r>
              <w:rPr>
                <w:sz w:val="32"/>
                <w:szCs w:val="32"/>
                <w:lang w:val="en-US"/>
              </w:rPr>
              <w:t>Short Text</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Payment_type</w:t>
            </w:r>
          </w:p>
        </w:tc>
        <w:tc>
          <w:tcPr>
            <w:tcW w:w="2361" w:type="dxa"/>
          </w:tcPr>
          <w:p>
            <w:pPr>
              <w:widowControl w:val="0"/>
              <w:ind w:left="0" w:firstLine="0"/>
              <w:jc w:val="both"/>
              <w:rPr>
                <w:sz w:val="32"/>
                <w:szCs w:val="32"/>
                <w:lang w:val="en-US"/>
              </w:rPr>
            </w:pPr>
            <w:r>
              <w:rPr>
                <w:sz w:val="32"/>
                <w:szCs w:val="32"/>
                <w:lang w:val="en-US"/>
              </w:rPr>
              <w:t>Short Text</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Payment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Transaction_date</w:t>
            </w:r>
          </w:p>
        </w:tc>
        <w:tc>
          <w:tcPr>
            <w:tcW w:w="2361" w:type="dxa"/>
          </w:tcPr>
          <w:p>
            <w:pPr>
              <w:widowControl w:val="0"/>
              <w:ind w:left="0" w:firstLine="0"/>
              <w:jc w:val="both"/>
              <w:rPr>
                <w:sz w:val="32"/>
                <w:szCs w:val="32"/>
                <w:lang w:val="en-US"/>
              </w:rPr>
            </w:pPr>
            <w:r>
              <w:rPr>
                <w:sz w:val="32"/>
                <w:szCs w:val="32"/>
                <w:lang w:val="en-US"/>
              </w:rPr>
              <w:t>Date/Time</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Transaction Date</w:t>
            </w:r>
          </w:p>
        </w:tc>
      </w:tr>
    </w:tbl>
    <w:p>
      <w:pPr>
        <w:ind w:left="0" w:firstLine="0"/>
        <w:rPr>
          <w:b/>
          <w:bCs/>
          <w:sz w:val="32"/>
          <w:szCs w:val="32"/>
          <w:lang w:val="en-US"/>
        </w:rPr>
      </w:pPr>
    </w:p>
    <w:p>
      <w:pPr>
        <w:ind w:left="0" w:firstLine="0"/>
        <w:rPr>
          <w:b/>
          <w:bCs/>
          <w:szCs w:val="36"/>
          <w:lang w:val="en-US"/>
        </w:rPr>
      </w:pPr>
      <w:r>
        <w:rPr>
          <w:b/>
          <w:bCs/>
          <w:szCs w:val="36"/>
          <w:lang w:val="en-US"/>
        </w:rPr>
        <w:t>Loan Activity: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361"/>
        <w:gridCol w:w="2380"/>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Loan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Payment_method</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Gross_amount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Intrest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Intrest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Total_amount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Total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Installment_date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Installment Date</w:t>
            </w:r>
          </w:p>
        </w:tc>
      </w:tr>
    </w:tbl>
    <w:p>
      <w:pPr>
        <w:ind w:left="0" w:firstLine="0"/>
        <w:rPr>
          <w:sz w:val="32"/>
          <w:szCs w:val="32"/>
          <w:lang w:val="en-US"/>
        </w:rPr>
      </w:pPr>
    </w:p>
    <w:p>
      <w:pPr>
        <w:ind w:left="0" w:firstLine="0"/>
        <w:rPr>
          <w:b/>
          <w:bCs/>
          <w:szCs w:val="36"/>
          <w:lang w:val="en-US"/>
        </w:rPr>
      </w:pPr>
      <w:r>
        <w:rPr>
          <w:b/>
          <w:bCs/>
          <w:szCs w:val="36"/>
          <w:lang w:val="en-US"/>
        </w:rPr>
        <w:t>Company: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CIN_no</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Company Registration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Company_name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City</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Owner</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No_of_branches</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No Of Branches</w:t>
            </w:r>
          </w:p>
        </w:tc>
      </w:tr>
    </w:tbl>
    <w:p>
      <w:pPr>
        <w:ind w:left="0" w:firstLine="0"/>
        <w:rPr>
          <w:sz w:val="32"/>
          <w:szCs w:val="32"/>
          <w:lang w:val="en-US"/>
        </w:rPr>
      </w:pPr>
    </w:p>
    <w:p>
      <w:pPr>
        <w:ind w:left="0" w:firstLine="0"/>
        <w:rPr>
          <w:b/>
          <w:bCs/>
          <w:szCs w:val="36"/>
          <w:lang w:val="en-US"/>
        </w:rPr>
      </w:pPr>
      <w:r>
        <w:rPr>
          <w:b/>
          <w:bCs/>
          <w:szCs w:val="36"/>
          <w:lang w:val="en-US"/>
        </w:rPr>
        <w:t>Branch:</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2"/>
        <w:gridCol w:w="2388"/>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ind w:left="0" w:firstLine="0"/>
              <w:jc w:val="both"/>
              <w:rPr>
                <w:sz w:val="32"/>
                <w:szCs w:val="32"/>
                <w:lang w:val="en-US"/>
              </w:rPr>
            </w:pPr>
            <w:r>
              <w:rPr>
                <w:sz w:val="32"/>
                <w:szCs w:val="32"/>
                <w:lang w:val="en-US"/>
              </w:rPr>
              <w:t>Branch_city</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Branch_manager</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Manager</w:t>
            </w:r>
          </w:p>
        </w:tc>
      </w:tr>
    </w:tbl>
    <w:p>
      <w:pPr>
        <w:ind w:left="0" w:firstLine="0"/>
        <w:rPr>
          <w:sz w:val="32"/>
          <w:szCs w:val="32"/>
          <w:lang w:val="en-US"/>
        </w:rPr>
      </w:pPr>
    </w:p>
    <w:p>
      <w:pPr>
        <w:ind w:left="0" w:firstLine="0"/>
        <w:rPr>
          <w:b/>
          <w:bCs/>
          <w:szCs w:val="36"/>
          <w:lang w:val="en-US"/>
        </w:rPr>
      </w:pPr>
      <w:r>
        <w:rPr>
          <w:b/>
          <w:bCs/>
          <w:szCs w:val="36"/>
          <w:lang w:val="en-US"/>
        </w:rPr>
        <w:t>Bidding: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Bidding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Bidding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Group_id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394"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Chit_amount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Bidding Date</w:t>
            </w:r>
          </w:p>
        </w:tc>
      </w:tr>
    </w:tbl>
    <w:p>
      <w:pPr>
        <w:ind w:left="0" w:firstLine="0"/>
        <w:rPr>
          <w:sz w:val="32"/>
          <w:szCs w:val="32"/>
          <w:lang w:val="en-US"/>
        </w:rPr>
      </w:pPr>
    </w:p>
    <w:p>
      <w:pPr>
        <w:ind w:left="0" w:firstLine="0"/>
        <w:rPr>
          <w:b/>
          <w:bCs/>
          <w:szCs w:val="36"/>
          <w:lang w:val="en-US"/>
        </w:rPr>
      </w:pPr>
      <w:r>
        <w:rPr>
          <w:b/>
          <w:bCs/>
          <w:szCs w:val="36"/>
          <w:lang w:val="en-US"/>
        </w:rPr>
        <w:t>Agent: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160"/>
        <w:gridCol w:w="2331"/>
        <w:gridCol w:w="2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Agent_mobile_no</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Agent_addhar_no</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Addhar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Agent_joining_date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Joining Date</w:t>
            </w:r>
          </w:p>
        </w:tc>
      </w:tr>
    </w:tbl>
    <w:p>
      <w:pPr>
        <w:ind w:left="0" w:firstLine="0"/>
        <w:rPr>
          <w:sz w:val="32"/>
          <w:szCs w:val="32"/>
          <w:lang w:val="en-US"/>
        </w:rPr>
      </w:pPr>
    </w:p>
    <w:p>
      <w:pPr>
        <w:ind w:left="0" w:firstLine="0"/>
        <w:rPr>
          <w:sz w:val="32"/>
          <w:szCs w:val="32"/>
          <w:lang w:val="en-US"/>
        </w:rPr>
      </w:pPr>
    </w:p>
    <w:p>
      <w:pPr>
        <w:ind w:left="0" w:firstLine="0"/>
        <w:rPr>
          <w:b/>
          <w:bCs/>
          <w:szCs w:val="36"/>
          <w:lang w:val="en-US"/>
        </w:rPr>
      </w:pPr>
      <w:r>
        <w:rPr>
          <w:b/>
          <w:bCs/>
          <w:szCs w:val="36"/>
          <w:lang w:val="en-US"/>
        </w:rPr>
        <w:t>Agent Commission Log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1"/>
        <w:gridCol w:w="1905"/>
        <w:gridCol w:w="2177"/>
        <w:gridCol w:w="24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jc w:val="both"/>
              <w:rPr>
                <w:sz w:val="32"/>
                <w:szCs w:val="32"/>
                <w:lang w:val="en-US"/>
              </w:rPr>
            </w:pPr>
            <w:r>
              <w:rPr>
                <w:b/>
                <w:bCs/>
                <w:sz w:val="32"/>
                <w:szCs w:val="32"/>
                <w:lang w:val="en-US"/>
              </w:rPr>
              <w:t>Field Name</w:t>
            </w:r>
          </w:p>
        </w:tc>
        <w:tc>
          <w:tcPr>
            <w:tcW w:w="1643" w:type="dxa"/>
          </w:tcPr>
          <w:p>
            <w:pPr>
              <w:widowControl w:val="0"/>
              <w:jc w:val="both"/>
              <w:rPr>
                <w:sz w:val="32"/>
                <w:szCs w:val="32"/>
                <w:lang w:val="en-US"/>
              </w:rPr>
            </w:pPr>
            <w:r>
              <w:rPr>
                <w:b/>
                <w:bCs/>
                <w:sz w:val="32"/>
                <w:szCs w:val="32"/>
                <w:lang w:val="en-US"/>
              </w:rPr>
              <w:t>Data Type</w:t>
            </w:r>
          </w:p>
        </w:tc>
        <w:tc>
          <w:tcPr>
            <w:tcW w:w="1643" w:type="dxa"/>
          </w:tcPr>
          <w:p>
            <w:pPr>
              <w:widowControl w:val="0"/>
              <w:jc w:val="both"/>
              <w:rPr>
                <w:sz w:val="32"/>
                <w:szCs w:val="32"/>
                <w:lang w:val="en-US"/>
              </w:rPr>
            </w:pPr>
            <w:r>
              <w:rPr>
                <w:b/>
                <w:bCs/>
                <w:sz w:val="32"/>
                <w:szCs w:val="32"/>
                <w:lang w:val="en-US"/>
              </w:rPr>
              <w:t>Constraints</w:t>
            </w:r>
          </w:p>
        </w:tc>
        <w:tc>
          <w:tcPr>
            <w:tcW w:w="2976"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Commission_id</w:t>
            </w:r>
          </w:p>
        </w:tc>
        <w:tc>
          <w:tcPr>
            <w:tcW w:w="1643" w:type="dxa"/>
          </w:tcPr>
          <w:p>
            <w:pPr>
              <w:widowControl w:val="0"/>
              <w:ind w:left="0" w:firstLine="0"/>
              <w:jc w:val="both"/>
              <w:rPr>
                <w:sz w:val="32"/>
                <w:szCs w:val="32"/>
                <w:lang w:val="en-US"/>
              </w:rPr>
            </w:pPr>
            <w:r>
              <w:rPr>
                <w:sz w:val="32"/>
                <w:szCs w:val="32"/>
                <w:lang w:val="en-US"/>
              </w:rPr>
              <w:t>AutoNumber</w:t>
            </w:r>
          </w:p>
        </w:tc>
        <w:tc>
          <w:tcPr>
            <w:tcW w:w="1643" w:type="dxa"/>
          </w:tcPr>
          <w:p>
            <w:pPr>
              <w:widowControl w:val="0"/>
              <w:ind w:left="0" w:firstLine="0"/>
              <w:jc w:val="both"/>
              <w:rPr>
                <w:sz w:val="32"/>
                <w:szCs w:val="32"/>
                <w:lang w:val="en-US"/>
              </w:rPr>
            </w:pPr>
            <w:r>
              <w:rPr>
                <w:sz w:val="32"/>
                <w:szCs w:val="32"/>
                <w:lang w:val="en-US"/>
              </w:rPr>
              <w:t>Primer Key</w:t>
            </w:r>
          </w:p>
        </w:tc>
        <w:tc>
          <w:tcPr>
            <w:tcW w:w="2976" w:type="dxa"/>
          </w:tcPr>
          <w:p>
            <w:pPr>
              <w:widowControl w:val="0"/>
              <w:ind w:left="0" w:firstLine="0"/>
              <w:jc w:val="both"/>
              <w:rPr>
                <w:sz w:val="32"/>
                <w:szCs w:val="32"/>
                <w:lang w:val="en-US"/>
              </w:rPr>
            </w:pPr>
            <w:r>
              <w:rPr>
                <w:sz w:val="32"/>
                <w:szCs w:val="32"/>
                <w:lang w:val="en-US"/>
              </w:rPr>
              <w:t>Commission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14" w:type="dxa"/>
          </w:tcPr>
          <w:p>
            <w:pPr>
              <w:widowControl w:val="0"/>
              <w:ind w:left="0" w:firstLine="0"/>
              <w:jc w:val="both"/>
              <w:rPr>
                <w:sz w:val="32"/>
                <w:szCs w:val="32"/>
                <w:lang w:val="en-US"/>
              </w:rPr>
            </w:pPr>
            <w:r>
              <w:rPr>
                <w:sz w:val="32"/>
                <w:szCs w:val="32"/>
                <w:lang w:val="en-US"/>
              </w:rPr>
              <w:t>Agent_id</w:t>
            </w:r>
          </w:p>
        </w:tc>
        <w:tc>
          <w:tcPr>
            <w:tcW w:w="1643" w:type="dxa"/>
          </w:tcPr>
          <w:p>
            <w:pPr>
              <w:widowControl w:val="0"/>
              <w:ind w:left="0" w:firstLine="0"/>
              <w:jc w:val="both"/>
              <w:rPr>
                <w:sz w:val="32"/>
                <w:szCs w:val="32"/>
                <w:lang w:val="en-US"/>
              </w:rPr>
            </w:pPr>
            <w:r>
              <w:rPr>
                <w:sz w:val="32"/>
                <w:szCs w:val="32"/>
                <w:lang w:val="en-US"/>
              </w:rPr>
              <w:t>Number</w:t>
            </w:r>
          </w:p>
        </w:tc>
        <w:tc>
          <w:tcPr>
            <w:tcW w:w="1643" w:type="dxa"/>
          </w:tcPr>
          <w:p>
            <w:pPr>
              <w:widowControl w:val="0"/>
              <w:ind w:left="0" w:firstLine="0"/>
              <w:jc w:val="both"/>
              <w:rPr>
                <w:sz w:val="32"/>
                <w:szCs w:val="32"/>
                <w:lang w:val="en-US"/>
              </w:rPr>
            </w:pPr>
            <w:r>
              <w:rPr>
                <w:sz w:val="32"/>
                <w:szCs w:val="32"/>
                <w:lang w:val="en-US"/>
              </w:rPr>
              <w:t>Foreign Key</w:t>
            </w:r>
          </w:p>
        </w:tc>
        <w:tc>
          <w:tcPr>
            <w:tcW w:w="2976"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Agent_name</w:t>
            </w:r>
          </w:p>
        </w:tc>
        <w:tc>
          <w:tcPr>
            <w:tcW w:w="1643" w:type="dxa"/>
          </w:tcPr>
          <w:p>
            <w:pPr>
              <w:widowControl w:val="0"/>
              <w:ind w:left="0" w:firstLine="0"/>
              <w:jc w:val="both"/>
              <w:rPr>
                <w:sz w:val="32"/>
                <w:szCs w:val="32"/>
                <w:lang w:val="en-US"/>
              </w:rPr>
            </w:pPr>
            <w:r>
              <w:rPr>
                <w:sz w:val="32"/>
                <w:szCs w:val="32"/>
                <w:lang w:val="en-US"/>
              </w:rPr>
              <w:t>Short Text</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Group_id</w:t>
            </w:r>
          </w:p>
        </w:tc>
        <w:tc>
          <w:tcPr>
            <w:tcW w:w="1643" w:type="dxa"/>
          </w:tcPr>
          <w:p>
            <w:pPr>
              <w:widowControl w:val="0"/>
              <w:ind w:left="0" w:firstLine="0"/>
              <w:jc w:val="both"/>
              <w:rPr>
                <w:sz w:val="32"/>
                <w:szCs w:val="32"/>
                <w:lang w:val="en-US"/>
              </w:rPr>
            </w:pPr>
            <w:r>
              <w:rPr>
                <w:sz w:val="32"/>
                <w:szCs w:val="32"/>
                <w:lang w:val="en-US"/>
              </w:rPr>
              <w:t>Number</w:t>
            </w:r>
          </w:p>
        </w:tc>
        <w:tc>
          <w:tcPr>
            <w:tcW w:w="1643"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976"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Chit_amount</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Commission_amount</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Commission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Commission_tax</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 xml:space="preserve">Tax On Commission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Net_commission</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Net Commission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Payment_menthod</w:t>
            </w:r>
          </w:p>
        </w:tc>
        <w:tc>
          <w:tcPr>
            <w:tcW w:w="1643" w:type="dxa"/>
          </w:tcPr>
          <w:p>
            <w:pPr>
              <w:widowControl w:val="0"/>
              <w:ind w:left="0" w:firstLine="0"/>
              <w:jc w:val="both"/>
              <w:rPr>
                <w:sz w:val="32"/>
                <w:szCs w:val="32"/>
                <w:lang w:val="en-US"/>
              </w:rPr>
            </w:pPr>
            <w:r>
              <w:rPr>
                <w:sz w:val="32"/>
                <w:szCs w:val="32"/>
                <w:lang w:val="en-US"/>
              </w:rPr>
              <w:t>Short Text</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Date_of_received</w:t>
            </w:r>
          </w:p>
        </w:tc>
        <w:tc>
          <w:tcPr>
            <w:tcW w:w="1643" w:type="dxa"/>
          </w:tcPr>
          <w:p>
            <w:pPr>
              <w:widowControl w:val="0"/>
              <w:ind w:left="0" w:firstLine="0"/>
              <w:jc w:val="both"/>
              <w:rPr>
                <w:sz w:val="32"/>
                <w:szCs w:val="32"/>
                <w:lang w:val="en-US"/>
              </w:rPr>
            </w:pPr>
            <w:r>
              <w:rPr>
                <w:sz w:val="32"/>
                <w:szCs w:val="32"/>
                <w:lang w:val="en-US"/>
              </w:rPr>
              <w:t>Date/Time</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Received Date</w:t>
            </w:r>
          </w:p>
        </w:tc>
      </w:tr>
    </w:tbl>
    <w:p>
      <w:pPr>
        <w:ind w:left="0" w:firstLine="0"/>
        <w:rPr>
          <w:sz w:val="32"/>
          <w:szCs w:val="32"/>
          <w:lang w:val="en-US"/>
        </w:rPr>
      </w:pPr>
    </w:p>
    <w:p>
      <w:pPr>
        <w:ind w:left="0" w:firstLine="0"/>
        <w:rPr>
          <w:b/>
          <w:bCs/>
          <w:szCs w:val="36"/>
          <w:lang w:val="en-US"/>
        </w:rPr>
      </w:pPr>
      <w:r>
        <w:rPr>
          <w:b/>
          <w:bCs/>
          <w:szCs w:val="36"/>
          <w:lang w:val="en-US"/>
        </w:rPr>
        <w:t>Employee: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0"/>
        <w:gridCol w:w="1864"/>
        <w:gridCol w:w="2252"/>
        <w:gridCol w:w="2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Employee_Mobile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Mobile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Date_of_Joining</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Date Of Joining</w:t>
            </w:r>
          </w:p>
        </w:tc>
      </w:tr>
    </w:tbl>
    <w:p>
      <w:pPr>
        <w:ind w:left="0" w:firstLine="0"/>
        <w:rPr>
          <w:sz w:val="32"/>
          <w:szCs w:val="32"/>
          <w:lang w:val="en-US"/>
        </w:rPr>
      </w:pPr>
    </w:p>
    <w:p>
      <w:pPr>
        <w:ind w:left="0" w:firstLine="0"/>
        <w:rPr>
          <w:b/>
          <w:bCs/>
          <w:szCs w:val="36"/>
          <w:lang w:val="en-US"/>
        </w:rPr>
      </w:pPr>
      <w:r>
        <w:rPr>
          <w:b/>
          <w:bCs/>
          <w:szCs w:val="36"/>
          <w:lang w:val="en-US"/>
        </w:rPr>
        <w:t>Employee Salary: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1937"/>
        <w:gridCol w:w="2191"/>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SalaryTR_id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Salary_per_day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Employee_gross_salary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Gross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Employee_tds</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TDS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Employee_pf</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PF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Employee_net_salary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Net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Payment_method</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Date_of_slip</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Slip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bl>
    <w:p>
      <w:pPr>
        <w:ind w:left="0" w:firstLine="0"/>
        <w:rPr>
          <w:sz w:val="32"/>
          <w:szCs w:val="32"/>
          <w:lang w:val="en-US"/>
        </w:rPr>
      </w:pPr>
    </w:p>
    <w:p>
      <w:pPr>
        <w:ind w:left="0" w:firstLine="0"/>
        <w:rPr>
          <w:b/>
          <w:bCs/>
          <w:szCs w:val="36"/>
          <w:lang w:val="en-US"/>
        </w:rPr>
      </w:pPr>
      <w:r>
        <w:rPr>
          <w:b/>
          <w:bCs/>
          <w:szCs w:val="36"/>
          <w:lang w:val="en-US"/>
        </w:rPr>
        <w:t>Employee Attendance: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9"/>
        <w:gridCol w:w="2002"/>
        <w:gridCol w:w="2220"/>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Attendance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Date</w:t>
            </w:r>
          </w:p>
        </w:tc>
      </w:tr>
    </w:tbl>
    <w:p>
      <w:pPr>
        <w:ind w:left="0" w:firstLine="0"/>
        <w:rPr>
          <w:sz w:val="32"/>
          <w:szCs w:val="32"/>
          <w:lang w:val="en-US"/>
        </w:rPr>
      </w:pPr>
    </w:p>
    <w:p>
      <w:pPr>
        <w:ind w:left="0" w:firstLine="0"/>
        <w:rPr>
          <w:sz w:val="32"/>
          <w:szCs w:val="32"/>
          <w:lang w:val="en-US"/>
        </w:rPr>
      </w:pPr>
    </w:p>
    <w:p>
      <w:pPr>
        <w:ind w:left="785" w:leftChars="218" w:firstLine="1664" w:firstLineChars="297"/>
        <w:rPr>
          <w:rFonts w:ascii="Copperplate Gothic Bold" w:hAnsi="Copperplate Gothic Bold"/>
          <w:b/>
          <w:bCs/>
          <w:sz w:val="56"/>
          <w:szCs w:val="56"/>
          <w:lang w:val="en-US"/>
        </w:rPr>
      </w:pPr>
      <w:r>
        <w:rPr>
          <w:rFonts w:ascii="Copperplate Gothic Bold" w:hAnsi="Copperplate Gothic Bold"/>
          <w:b/>
          <w:bCs/>
          <w:sz w:val="56"/>
          <w:szCs w:val="56"/>
          <w:lang w:val="en-US"/>
        </w:rPr>
        <w:t xml:space="preserve">4.Form Design </w:t>
      </w:r>
    </w:p>
    <w:p>
      <w:pPr>
        <w:ind w:left="785" w:leftChars="218" w:firstLine="1104" w:firstLineChars="197"/>
        <w:rPr>
          <w:sz w:val="32"/>
          <w:szCs w:val="32"/>
          <w:lang w:val="en-US"/>
        </w:rPr>
      </w:pPr>
      <w:r>
        <w:rPr>
          <w:rFonts w:ascii="Copperplate Gothic Bold" w:hAnsi="Copperplate Gothic Bold"/>
          <w:b/>
          <w:bCs/>
          <w:sz w:val="56"/>
          <w:szCs w:val="56"/>
          <w:lang w:val="en-US"/>
        </w:rPr>
        <w:t>(With Input Value)</w:t>
      </w:r>
    </w:p>
    <w:p>
      <w:pPr>
        <w:numPr>
          <w:ilvl w:val="0"/>
          <w:numId w:val="10"/>
        </w:numPr>
        <w:ind w:left="0" w:firstLine="0"/>
        <w:rPr>
          <w:b/>
          <w:bCs/>
          <w:sz w:val="32"/>
          <w:szCs w:val="32"/>
          <w:lang w:val="en-US"/>
        </w:rPr>
      </w:pPr>
      <w:r>
        <w:rPr>
          <w:b/>
          <w:bCs/>
          <w:sz w:val="32"/>
          <w:szCs w:val="32"/>
          <w:lang w:val="en-US"/>
        </w:rPr>
        <w:t>Login Form:</w:t>
      </w:r>
    </w:p>
    <w:p>
      <w:pPr>
        <w:ind w:left="0" w:firstLine="0"/>
        <w:rPr>
          <w:b/>
          <w:bCs/>
          <w:sz w:val="32"/>
          <w:szCs w:val="32"/>
          <w:lang w:val="en-US"/>
        </w:rPr>
      </w:pPr>
      <w:r>
        <w:rPr>
          <w:b/>
          <w:bCs/>
          <w:sz w:val="32"/>
          <w:szCs w:val="32"/>
          <w:lang w:val="en-US"/>
        </w:rPr>
        <w:drawing>
          <wp:inline distT="0" distB="0" distL="114300" distR="114300">
            <wp:extent cx="5894705" cy="2869565"/>
            <wp:effectExtent l="0" t="0" r="3175" b="10795"/>
            <wp:docPr id="2" name="Picture 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9)"/>
                    <pic:cNvPicPr>
                      <a:picLocks noChangeAspect="1"/>
                    </pic:cNvPicPr>
                  </pic:nvPicPr>
                  <pic:blipFill>
                    <a:blip r:embed="rId16"/>
                    <a:stretch>
                      <a:fillRect/>
                    </a:stretch>
                  </pic:blipFill>
                  <pic:spPr>
                    <a:xfrm>
                      <a:off x="0" y="0"/>
                      <a:ext cx="5894705" cy="286956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Dash Board:</w:t>
      </w:r>
    </w:p>
    <w:p>
      <w:pPr>
        <w:ind w:left="0" w:firstLine="0"/>
        <w:rPr>
          <w:b/>
          <w:bCs/>
          <w:sz w:val="32"/>
          <w:szCs w:val="32"/>
          <w:lang w:val="en-US"/>
        </w:rPr>
      </w:pPr>
      <w:r>
        <w:rPr>
          <w:b/>
          <w:bCs/>
          <w:sz w:val="32"/>
          <w:szCs w:val="32"/>
          <w:lang w:val="en-US"/>
        </w:rPr>
        <w:drawing>
          <wp:inline distT="0" distB="0" distL="114300" distR="114300">
            <wp:extent cx="5895975" cy="2635885"/>
            <wp:effectExtent l="0" t="0" r="1905" b="635"/>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17"/>
                    <a:stretch>
                      <a:fillRect/>
                    </a:stretch>
                  </pic:blipFill>
                  <pic:spPr>
                    <a:xfrm>
                      <a:off x="0" y="0"/>
                      <a:ext cx="5895975" cy="263588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Company Profile:</w:t>
      </w:r>
    </w:p>
    <w:p>
      <w:pPr>
        <w:ind w:left="0" w:firstLine="0"/>
        <w:rPr>
          <w:b/>
          <w:bCs/>
          <w:sz w:val="32"/>
          <w:szCs w:val="32"/>
          <w:lang w:val="en-US"/>
        </w:rPr>
      </w:pPr>
      <w:r>
        <w:rPr>
          <w:b/>
          <w:bCs/>
          <w:sz w:val="32"/>
          <w:szCs w:val="32"/>
          <w:lang w:val="en-US"/>
        </w:rPr>
        <w:drawing>
          <wp:inline distT="0" distB="0" distL="114300" distR="114300">
            <wp:extent cx="5789930" cy="2937510"/>
            <wp:effectExtent l="0" t="0" r="1270" b="3810"/>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18"/>
                    <a:stretch>
                      <a:fillRect/>
                    </a:stretch>
                  </pic:blipFill>
                  <pic:spPr>
                    <a:xfrm>
                      <a:off x="0" y="0"/>
                      <a:ext cx="5789930" cy="29375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Branch Profile:</w:t>
      </w:r>
    </w:p>
    <w:p>
      <w:pPr>
        <w:ind w:left="0" w:firstLine="0"/>
        <w:rPr>
          <w:b/>
          <w:bCs/>
          <w:sz w:val="32"/>
          <w:szCs w:val="32"/>
          <w:lang w:val="en-US"/>
        </w:rPr>
      </w:pPr>
      <w:r>
        <w:rPr>
          <w:b/>
          <w:bCs/>
          <w:sz w:val="32"/>
          <w:szCs w:val="32"/>
          <w:lang w:val="en-US"/>
        </w:rPr>
        <w:drawing>
          <wp:inline distT="0" distB="0" distL="114300" distR="114300">
            <wp:extent cx="5837555" cy="2931160"/>
            <wp:effectExtent l="0" t="0" r="14605" b="10160"/>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19"/>
                    <a:stretch>
                      <a:fillRect/>
                    </a:stretch>
                  </pic:blipFill>
                  <pic:spPr>
                    <a:xfrm>
                      <a:off x="0" y="0"/>
                      <a:ext cx="5837555" cy="2931160"/>
                    </a:xfrm>
                    <a:prstGeom prst="rect">
                      <a:avLst/>
                    </a:prstGeom>
                  </pic:spPr>
                </pic:pic>
              </a:graphicData>
            </a:graphic>
          </wp:inline>
        </w:drawing>
      </w:r>
    </w:p>
    <w:p>
      <w:pPr>
        <w:rPr>
          <w:b/>
          <w:bCs/>
          <w:sz w:val="44"/>
          <w:szCs w:val="44"/>
          <w:lang w:val="en-US"/>
        </w:rPr>
      </w:pPr>
    </w:p>
    <w:p>
      <w:pPr>
        <w:rPr>
          <w:b/>
          <w:bCs/>
          <w:sz w:val="44"/>
          <w:szCs w:val="44"/>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Profile:</w:t>
      </w:r>
    </w:p>
    <w:p>
      <w:pPr>
        <w:ind w:left="0" w:firstLine="0"/>
        <w:rPr>
          <w:b/>
          <w:bCs/>
          <w:sz w:val="32"/>
          <w:szCs w:val="32"/>
          <w:lang w:val="en-US"/>
        </w:rPr>
      </w:pPr>
      <w:r>
        <w:rPr>
          <w:b/>
          <w:bCs/>
          <w:sz w:val="32"/>
          <w:szCs w:val="32"/>
          <w:lang w:val="en-US"/>
        </w:rPr>
        <w:drawing>
          <wp:inline distT="0" distB="0" distL="114300" distR="114300">
            <wp:extent cx="5953125" cy="2852420"/>
            <wp:effectExtent l="0" t="0" r="5715" b="12700"/>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20"/>
                    <a:stretch>
                      <a:fillRect/>
                    </a:stretch>
                  </pic:blipFill>
                  <pic:spPr>
                    <a:xfrm>
                      <a:off x="0" y="0"/>
                      <a:ext cx="5953125" cy="285242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Transaction:</w:t>
      </w:r>
    </w:p>
    <w:p>
      <w:pPr>
        <w:ind w:left="0" w:firstLine="0"/>
        <w:rPr>
          <w:b/>
          <w:bCs/>
          <w:sz w:val="32"/>
          <w:szCs w:val="32"/>
          <w:lang w:val="en-US"/>
        </w:rPr>
      </w:pPr>
      <w:r>
        <w:rPr>
          <w:b/>
          <w:bCs/>
          <w:sz w:val="32"/>
          <w:szCs w:val="32"/>
          <w:lang w:val="en-US"/>
        </w:rPr>
        <w:drawing>
          <wp:inline distT="0" distB="0" distL="114300" distR="114300">
            <wp:extent cx="5936615" cy="2828290"/>
            <wp:effectExtent l="0" t="0" r="6985" b="6350"/>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21"/>
                    <a:stretch>
                      <a:fillRect/>
                    </a:stretch>
                  </pic:blipFill>
                  <pic:spPr>
                    <a:xfrm>
                      <a:off x="0" y="0"/>
                      <a:ext cx="5936615" cy="2828290"/>
                    </a:xfrm>
                    <a:prstGeom prst="rect">
                      <a:avLst/>
                    </a:prstGeom>
                  </pic:spPr>
                </pic:pic>
              </a:graphicData>
            </a:graphic>
          </wp:inline>
        </w:drawing>
      </w:r>
    </w:p>
    <w:p>
      <w:pPr>
        <w:rPr>
          <w:b/>
          <w:bCs/>
          <w:szCs w:val="36"/>
          <w:u w:val="single"/>
          <w:lang w:val="en-US"/>
        </w:rPr>
      </w:pPr>
    </w:p>
    <w:p>
      <w:pPr>
        <w:numPr>
          <w:ilvl w:val="0"/>
          <w:numId w:val="10"/>
        </w:numPr>
        <w:ind w:left="0" w:firstLine="0"/>
        <w:rPr>
          <w:b/>
          <w:bCs/>
          <w:sz w:val="32"/>
          <w:szCs w:val="32"/>
          <w:lang w:val="en-US"/>
        </w:rPr>
      </w:pPr>
      <w:r>
        <w:rPr>
          <w:b/>
          <w:bCs/>
          <w:sz w:val="32"/>
          <w:szCs w:val="32"/>
          <w:lang w:val="en-US"/>
        </w:rPr>
        <w:t>Member Receipt:</w:t>
      </w:r>
    </w:p>
    <w:p>
      <w:pPr>
        <w:ind w:left="0" w:firstLine="0"/>
        <w:rPr>
          <w:b/>
          <w:bCs/>
          <w:sz w:val="32"/>
          <w:szCs w:val="32"/>
          <w:lang w:val="en-US"/>
        </w:rPr>
      </w:pPr>
      <w:r>
        <w:rPr>
          <w:b/>
          <w:bCs/>
          <w:sz w:val="32"/>
          <w:szCs w:val="32"/>
          <w:lang w:val="en-US"/>
        </w:rPr>
        <w:drawing>
          <wp:inline distT="0" distB="0" distL="114300" distR="114300">
            <wp:extent cx="5937885" cy="2851785"/>
            <wp:effectExtent l="0" t="0" r="5715" b="1333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22"/>
                    <a:stretch>
                      <a:fillRect/>
                    </a:stretch>
                  </pic:blipFill>
                  <pic:spPr>
                    <a:xfrm>
                      <a:off x="0" y="0"/>
                      <a:ext cx="5937885" cy="285178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Payment:</w:t>
      </w:r>
    </w:p>
    <w:p>
      <w:pPr>
        <w:ind w:left="0" w:firstLine="0"/>
        <w:rPr>
          <w:b/>
          <w:bCs/>
          <w:sz w:val="32"/>
          <w:szCs w:val="32"/>
          <w:lang w:val="en-US"/>
        </w:rPr>
      </w:pPr>
      <w:r>
        <w:rPr>
          <w:b/>
          <w:bCs/>
          <w:sz w:val="32"/>
          <w:szCs w:val="32"/>
          <w:lang w:val="en-US"/>
        </w:rPr>
        <w:drawing>
          <wp:inline distT="0" distB="0" distL="114300" distR="114300">
            <wp:extent cx="5932170" cy="2865120"/>
            <wp:effectExtent l="0" t="0" r="11430" b="0"/>
            <wp:docPr id="9" name="Picture 9" descr="Screenshot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7)"/>
                    <pic:cNvPicPr>
                      <a:picLocks noChangeAspect="1"/>
                    </pic:cNvPicPr>
                  </pic:nvPicPr>
                  <pic:blipFill>
                    <a:blip r:embed="rId23"/>
                    <a:stretch>
                      <a:fillRect/>
                    </a:stretch>
                  </pic:blipFill>
                  <pic:spPr>
                    <a:xfrm>
                      <a:off x="0" y="0"/>
                      <a:ext cx="5932170" cy="2865120"/>
                    </a:xfrm>
                    <a:prstGeom prst="rect">
                      <a:avLst/>
                    </a:prstGeom>
                  </pic:spPr>
                </pic:pic>
              </a:graphicData>
            </a:graphic>
          </wp:inline>
        </w:drawing>
      </w:r>
    </w:p>
    <w:p>
      <w:pPr>
        <w:ind w:left="0" w:firstLine="0"/>
        <w:rPr>
          <w:b/>
          <w:bCs/>
          <w:sz w:val="32"/>
          <w:szCs w:val="32"/>
          <w:lang w:val="en-US"/>
        </w:rPr>
      </w:pP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Member Invoice:</w:t>
      </w:r>
    </w:p>
    <w:p>
      <w:pPr>
        <w:ind w:left="0" w:firstLine="0"/>
        <w:rPr>
          <w:b/>
          <w:bCs/>
          <w:sz w:val="32"/>
          <w:szCs w:val="32"/>
          <w:lang w:val="en-US"/>
        </w:rPr>
      </w:pPr>
      <w:r>
        <w:rPr>
          <w:b/>
          <w:bCs/>
          <w:sz w:val="32"/>
          <w:szCs w:val="32"/>
          <w:lang w:val="en-US"/>
        </w:rPr>
        <w:drawing>
          <wp:inline distT="0" distB="0" distL="114300" distR="114300">
            <wp:extent cx="5927090" cy="2875915"/>
            <wp:effectExtent l="0" t="0" r="1270" b="4445"/>
            <wp:docPr id="10" name="Picture 10"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88)"/>
                    <pic:cNvPicPr>
                      <a:picLocks noChangeAspect="1"/>
                    </pic:cNvPicPr>
                  </pic:nvPicPr>
                  <pic:blipFill>
                    <a:blip r:embed="rId24"/>
                    <a:stretch>
                      <a:fillRect/>
                    </a:stretch>
                  </pic:blipFill>
                  <pic:spPr>
                    <a:xfrm>
                      <a:off x="0" y="0"/>
                      <a:ext cx="5927090"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Bidding Process:</w:t>
      </w:r>
    </w:p>
    <w:p>
      <w:pPr>
        <w:ind w:left="0" w:firstLine="0"/>
        <w:rPr>
          <w:b/>
          <w:bCs/>
          <w:sz w:val="32"/>
          <w:szCs w:val="32"/>
          <w:lang w:val="en-US"/>
        </w:rPr>
      </w:pPr>
      <w:r>
        <w:rPr>
          <w:b/>
          <w:bCs/>
          <w:sz w:val="32"/>
          <w:szCs w:val="32"/>
          <w:lang w:val="en-US"/>
        </w:rPr>
        <w:drawing>
          <wp:inline distT="0" distB="0" distL="114300" distR="114300">
            <wp:extent cx="5941695" cy="3194050"/>
            <wp:effectExtent l="0" t="0" r="1905" b="6350"/>
            <wp:docPr id="11" name="Picture 11" descr="Screenshot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89)"/>
                    <pic:cNvPicPr>
                      <a:picLocks noChangeAspect="1"/>
                    </pic:cNvPicPr>
                  </pic:nvPicPr>
                  <pic:blipFill>
                    <a:blip r:embed="rId25"/>
                    <a:stretch>
                      <a:fillRect/>
                    </a:stretch>
                  </pic:blipFill>
                  <pic:spPr>
                    <a:xfrm>
                      <a:off x="0" y="0"/>
                      <a:ext cx="5941695" cy="3194050"/>
                    </a:xfrm>
                    <a:prstGeom prst="rect">
                      <a:avLst/>
                    </a:prstGeom>
                  </pic:spPr>
                </pic:pic>
              </a:graphicData>
            </a:graphic>
          </wp:inline>
        </w:drawing>
      </w: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Agent Profile:</w:t>
      </w:r>
    </w:p>
    <w:p>
      <w:pPr>
        <w:ind w:left="0" w:firstLine="0"/>
        <w:rPr>
          <w:b/>
          <w:bCs/>
          <w:sz w:val="32"/>
          <w:szCs w:val="32"/>
          <w:lang w:val="en-US"/>
        </w:rPr>
      </w:pPr>
      <w:r>
        <w:rPr>
          <w:b/>
          <w:bCs/>
          <w:sz w:val="32"/>
          <w:szCs w:val="32"/>
          <w:lang w:val="en-US"/>
        </w:rPr>
        <w:drawing>
          <wp:inline distT="0" distB="0" distL="114300" distR="114300">
            <wp:extent cx="5932805" cy="3173095"/>
            <wp:effectExtent l="0" t="0" r="10795" b="12065"/>
            <wp:docPr id="12" name="Picture 12" descr="Screenshot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0)"/>
                    <pic:cNvPicPr>
                      <a:picLocks noChangeAspect="1"/>
                    </pic:cNvPicPr>
                  </pic:nvPicPr>
                  <pic:blipFill>
                    <a:blip r:embed="rId26"/>
                    <a:stretch>
                      <a:fillRect/>
                    </a:stretch>
                  </pic:blipFill>
                  <pic:spPr>
                    <a:xfrm>
                      <a:off x="0" y="0"/>
                      <a:ext cx="5932805" cy="317309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Agent Commission:</w:t>
      </w:r>
    </w:p>
    <w:p>
      <w:pPr>
        <w:ind w:left="0" w:firstLine="0"/>
        <w:rPr>
          <w:b/>
          <w:bCs/>
          <w:sz w:val="32"/>
          <w:szCs w:val="32"/>
          <w:lang w:val="en-US"/>
        </w:rPr>
      </w:pPr>
      <w:r>
        <w:rPr>
          <w:b/>
          <w:bCs/>
          <w:sz w:val="32"/>
          <w:szCs w:val="32"/>
          <w:lang w:val="en-US"/>
        </w:rPr>
        <w:drawing>
          <wp:inline distT="0" distB="0" distL="114300" distR="114300">
            <wp:extent cx="5927090" cy="2849880"/>
            <wp:effectExtent l="0" t="0" r="1270" b="0"/>
            <wp:docPr id="13" name="Picture 13" descr="Screenshot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91)"/>
                    <pic:cNvPicPr>
                      <a:picLocks noChangeAspect="1"/>
                    </pic:cNvPicPr>
                  </pic:nvPicPr>
                  <pic:blipFill>
                    <a:blip r:embed="rId27"/>
                    <a:stretch>
                      <a:fillRect/>
                    </a:stretch>
                  </pic:blipFill>
                  <pic:spPr>
                    <a:xfrm>
                      <a:off x="0" y="0"/>
                      <a:ext cx="5927090" cy="28498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Agent Payment:</w:t>
      </w:r>
    </w:p>
    <w:p>
      <w:pPr>
        <w:ind w:left="0" w:firstLine="0"/>
        <w:rPr>
          <w:b/>
          <w:bCs/>
          <w:sz w:val="32"/>
          <w:szCs w:val="32"/>
          <w:lang w:val="en-US"/>
        </w:rPr>
      </w:pPr>
      <w:r>
        <w:rPr>
          <w:b/>
          <w:bCs/>
          <w:sz w:val="32"/>
          <w:szCs w:val="32"/>
          <w:lang w:val="en-US"/>
        </w:rPr>
        <w:drawing>
          <wp:inline distT="0" distB="0" distL="114300" distR="114300">
            <wp:extent cx="5935345" cy="2871470"/>
            <wp:effectExtent l="0" t="0" r="8255" b="8890"/>
            <wp:docPr id="14" name="Picture 14" descr="Screenshot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92)"/>
                    <pic:cNvPicPr>
                      <a:picLocks noChangeAspect="1"/>
                    </pic:cNvPicPr>
                  </pic:nvPicPr>
                  <pic:blipFill>
                    <a:blip r:embed="rId28"/>
                    <a:stretch>
                      <a:fillRect/>
                    </a:stretch>
                  </pic:blipFill>
                  <pic:spPr>
                    <a:xfrm>
                      <a:off x="0" y="0"/>
                      <a:ext cx="5935345" cy="287147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Commission Invoice:</w:t>
      </w:r>
    </w:p>
    <w:p>
      <w:pPr>
        <w:ind w:left="0" w:firstLine="0"/>
        <w:rPr>
          <w:b/>
          <w:bCs/>
          <w:sz w:val="32"/>
          <w:szCs w:val="32"/>
          <w:lang w:val="en-US"/>
        </w:rPr>
      </w:pPr>
      <w:r>
        <w:rPr>
          <w:b/>
          <w:bCs/>
          <w:sz w:val="32"/>
          <w:szCs w:val="32"/>
          <w:lang w:val="en-US"/>
        </w:rPr>
        <w:drawing>
          <wp:inline distT="0" distB="0" distL="114300" distR="114300">
            <wp:extent cx="5941695" cy="2967355"/>
            <wp:effectExtent l="0" t="0" r="1905" b="4445"/>
            <wp:docPr id="15" name="Picture 15" descr="Screenshot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93)"/>
                    <pic:cNvPicPr>
                      <a:picLocks noChangeAspect="1"/>
                    </pic:cNvPicPr>
                  </pic:nvPicPr>
                  <pic:blipFill>
                    <a:blip r:embed="rId29"/>
                    <a:stretch>
                      <a:fillRect/>
                    </a:stretch>
                  </pic:blipFill>
                  <pic:spPr>
                    <a:xfrm>
                      <a:off x="0" y="0"/>
                      <a:ext cx="5941695" cy="2967355"/>
                    </a:xfrm>
                    <a:prstGeom prst="rect">
                      <a:avLst/>
                    </a:prstGeom>
                  </pic:spPr>
                </pic:pic>
              </a:graphicData>
            </a:graphic>
          </wp:inline>
        </w:drawing>
      </w:r>
    </w:p>
    <w:p>
      <w:pPr>
        <w:ind w:left="0" w:firstLine="0"/>
        <w:rPr>
          <w:b/>
          <w:bCs/>
          <w:sz w:val="32"/>
          <w:szCs w:val="32"/>
          <w:lang w:val="en-US"/>
        </w:rPr>
      </w:pP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Employee Profile:</w:t>
      </w:r>
    </w:p>
    <w:p>
      <w:pPr>
        <w:ind w:left="0" w:firstLine="0"/>
        <w:rPr>
          <w:b/>
          <w:bCs/>
          <w:sz w:val="32"/>
          <w:szCs w:val="32"/>
          <w:lang w:val="en-US"/>
        </w:rPr>
      </w:pPr>
      <w:r>
        <w:rPr>
          <w:b/>
          <w:bCs/>
          <w:sz w:val="32"/>
          <w:szCs w:val="32"/>
          <w:lang w:val="en-US"/>
        </w:rPr>
        <w:drawing>
          <wp:inline distT="0" distB="0" distL="114300" distR="114300">
            <wp:extent cx="5939790" cy="3153410"/>
            <wp:effectExtent l="0" t="0" r="3810" b="1270"/>
            <wp:docPr id="16" name="Picture 16" descr="Screenshot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94)"/>
                    <pic:cNvPicPr>
                      <a:picLocks noChangeAspect="1"/>
                    </pic:cNvPicPr>
                  </pic:nvPicPr>
                  <pic:blipFill>
                    <a:blip r:embed="rId30"/>
                    <a:stretch>
                      <a:fillRect/>
                    </a:stretch>
                  </pic:blipFill>
                  <pic:spPr>
                    <a:xfrm>
                      <a:off x="0" y="0"/>
                      <a:ext cx="5939790" cy="31534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Attendance:</w:t>
      </w:r>
    </w:p>
    <w:p>
      <w:pPr>
        <w:ind w:left="0" w:firstLine="0"/>
        <w:rPr>
          <w:b/>
          <w:bCs/>
          <w:sz w:val="32"/>
          <w:szCs w:val="32"/>
          <w:lang w:val="en-US"/>
        </w:rPr>
      </w:pPr>
      <w:r>
        <w:rPr>
          <w:b/>
          <w:bCs/>
          <w:sz w:val="32"/>
          <w:szCs w:val="32"/>
          <w:lang w:val="en-US"/>
        </w:rPr>
        <w:drawing>
          <wp:inline distT="0" distB="0" distL="114300" distR="114300">
            <wp:extent cx="5927725" cy="2919730"/>
            <wp:effectExtent l="0" t="0" r="635" b="6350"/>
            <wp:docPr id="17" name="Picture 17" descr="Screenshot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95)"/>
                    <pic:cNvPicPr>
                      <a:picLocks noChangeAspect="1"/>
                    </pic:cNvPicPr>
                  </pic:nvPicPr>
                  <pic:blipFill>
                    <a:blip r:embed="rId31"/>
                    <a:stretch>
                      <a:fillRect/>
                    </a:stretch>
                  </pic:blipFill>
                  <pic:spPr>
                    <a:xfrm>
                      <a:off x="0" y="0"/>
                      <a:ext cx="5927725" cy="2919730"/>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w:t>
      </w:r>
    </w:p>
    <w:p>
      <w:pPr>
        <w:ind w:left="0" w:firstLine="0"/>
        <w:rPr>
          <w:b/>
          <w:bCs/>
          <w:sz w:val="32"/>
          <w:szCs w:val="32"/>
          <w:lang w:val="en-US"/>
        </w:rPr>
      </w:pPr>
      <w:r>
        <w:rPr>
          <w:b/>
          <w:bCs/>
          <w:sz w:val="32"/>
          <w:szCs w:val="32"/>
          <w:lang w:val="en-US"/>
        </w:rPr>
        <w:drawing>
          <wp:inline distT="0" distB="0" distL="114300" distR="114300">
            <wp:extent cx="5936615" cy="2875915"/>
            <wp:effectExtent l="0" t="0" r="6985" b="4445"/>
            <wp:docPr id="18" name="Picture 18" descr="Screenshot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96)"/>
                    <pic:cNvPicPr>
                      <a:picLocks noChangeAspect="1"/>
                    </pic:cNvPicPr>
                  </pic:nvPicPr>
                  <pic:blipFill>
                    <a:blip r:embed="rId32"/>
                    <a:stretch>
                      <a:fillRect/>
                    </a:stretch>
                  </pic:blipFill>
                  <pic:spPr>
                    <a:xfrm>
                      <a:off x="0" y="0"/>
                      <a:ext cx="5936615"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Payment:</w:t>
      </w:r>
    </w:p>
    <w:p>
      <w:pPr>
        <w:ind w:left="0" w:firstLine="0"/>
        <w:rPr>
          <w:b/>
          <w:bCs/>
          <w:sz w:val="32"/>
          <w:szCs w:val="32"/>
          <w:lang w:val="en-US"/>
        </w:rPr>
      </w:pPr>
      <w:r>
        <w:rPr>
          <w:b/>
          <w:bCs/>
          <w:sz w:val="32"/>
          <w:szCs w:val="32"/>
          <w:lang w:val="en-US"/>
        </w:rPr>
        <w:drawing>
          <wp:inline distT="0" distB="0" distL="114300" distR="114300">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3"/>
                    <a:stretch>
                      <a:fillRect/>
                    </a:stretch>
                  </pic:blipFill>
                  <pic:spPr>
                    <a:xfrm>
                      <a:off x="0" y="0"/>
                      <a:ext cx="5942965" cy="2856865"/>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 Slip:</w:t>
      </w:r>
    </w:p>
    <w:p>
      <w:pPr>
        <w:tabs>
          <w:tab w:val="left" w:pos="2900"/>
        </w:tabs>
        <w:ind w:left="0" w:firstLine="0"/>
        <w:rPr>
          <w:sz w:val="44"/>
          <w:szCs w:val="44"/>
          <w:lang w:val="en-US"/>
        </w:rPr>
      </w:pPr>
      <w:r>
        <w:rPr>
          <w:sz w:val="44"/>
          <w:szCs w:val="44"/>
          <w:lang w:val="en-US"/>
        </w:rPr>
        <w:drawing>
          <wp:inline distT="0" distB="0" distL="114300" distR="114300">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4"/>
                    <a:stretch>
                      <a:fillRect/>
                    </a:stretch>
                  </pic:blipFill>
                  <pic:spPr>
                    <a:xfrm>
                      <a:off x="0" y="0"/>
                      <a:ext cx="5943600" cy="3343275"/>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28360" cy="2887980"/>
            <wp:effectExtent l="0" t="0" r="0" b="7620"/>
            <wp:docPr id="20" name="Picture 20" descr="Screenshot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07)"/>
                    <pic:cNvPicPr>
                      <a:picLocks noChangeAspect="1"/>
                    </pic:cNvPicPr>
                  </pic:nvPicPr>
                  <pic:blipFill>
                    <a:blip r:embed="rId35"/>
                    <a:stretch>
                      <a:fillRect/>
                    </a:stretch>
                  </pic:blipFill>
                  <pic:spPr>
                    <a:xfrm>
                      <a:off x="0" y="0"/>
                      <a:ext cx="5928360" cy="28879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38520" cy="2868295"/>
            <wp:effectExtent l="0" t="0" r="5080" b="12065"/>
            <wp:docPr id="28" name="Picture 28" descr="Screenshot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08)"/>
                    <pic:cNvPicPr>
                      <a:picLocks noChangeAspect="1"/>
                    </pic:cNvPicPr>
                  </pic:nvPicPr>
                  <pic:blipFill>
                    <a:blip r:embed="rId36"/>
                    <a:stretch>
                      <a:fillRect/>
                    </a:stretch>
                  </pic:blipFill>
                  <pic:spPr>
                    <a:xfrm>
                      <a:off x="0" y="0"/>
                      <a:ext cx="5938520" cy="2868295"/>
                    </a:xfrm>
                    <a:prstGeom prst="rect">
                      <a:avLst/>
                    </a:prstGeom>
                  </pic:spPr>
                </pic:pic>
              </a:graphicData>
            </a:graphic>
          </wp:inline>
        </w:drawing>
      </w: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180" w:leftChars="50" w:firstLine="3362" w:firstLineChars="600"/>
        <w:rPr>
          <w:rFonts w:ascii="Copperplate Gothic Bold" w:hAnsi="Copperplate Gothic Bold"/>
          <w:b/>
          <w:bCs/>
          <w:sz w:val="56"/>
          <w:szCs w:val="56"/>
          <w:lang w:val="en-US"/>
        </w:rPr>
      </w:pPr>
      <w:r>
        <w:rPr>
          <w:rFonts w:ascii="Copperplate Gothic Bold" w:hAnsi="Copperplate Gothic Bold"/>
          <w:b/>
          <w:bCs/>
          <w:sz w:val="56"/>
          <w:szCs w:val="56"/>
          <w:lang w:val="en-US"/>
        </w:rPr>
        <w:t>5.Reports</w:t>
      </w:r>
    </w:p>
    <w:p>
      <w:pPr>
        <w:numPr>
          <w:ilvl w:val="0"/>
          <w:numId w:val="11"/>
        </w:numPr>
        <w:rPr>
          <w:b/>
          <w:bCs/>
          <w:sz w:val="32"/>
          <w:szCs w:val="32"/>
          <w:lang w:val="en-US"/>
        </w:rPr>
      </w:pPr>
      <w:r>
        <w:rPr>
          <w:b/>
          <w:bCs/>
          <w:sz w:val="32"/>
          <w:szCs w:val="32"/>
          <w:lang w:val="en-US"/>
        </w:rPr>
        <w:t>Member Transaction Log Report:</w:t>
      </w:r>
    </w:p>
    <w:p>
      <w:pPr>
        <w:ind w:left="360" w:firstLine="0"/>
        <w:rPr>
          <w:b/>
          <w:bCs/>
          <w:sz w:val="32"/>
          <w:szCs w:val="32"/>
          <w:lang w:val="en-US"/>
        </w:rPr>
      </w:pPr>
      <w:r>
        <w:rPr>
          <w:b/>
          <w:bCs/>
          <w:sz w:val="32"/>
          <w:szCs w:val="32"/>
          <w:lang w:val="en-US"/>
        </w:rPr>
        <w:drawing>
          <wp:inline distT="0" distB="0" distL="114300" distR="114300">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7"/>
                    <a:stretch>
                      <a:fillRect/>
                    </a:stretch>
                  </pic:blipFill>
                  <pic:spPr>
                    <a:xfrm>
                      <a:off x="0" y="0"/>
                      <a:ext cx="5942965" cy="287909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Member Payment Log Report:</w:t>
      </w:r>
    </w:p>
    <w:p>
      <w:pPr>
        <w:ind w:left="360" w:firstLine="0"/>
        <w:rPr>
          <w:b/>
          <w:bCs/>
          <w:sz w:val="32"/>
          <w:szCs w:val="32"/>
          <w:lang w:val="en-US"/>
        </w:rPr>
      </w:pPr>
      <w:r>
        <w:rPr>
          <w:b/>
          <w:bCs/>
          <w:sz w:val="32"/>
          <w:szCs w:val="32"/>
          <w:lang w:val="en-US"/>
        </w:rPr>
        <w:drawing>
          <wp:inline distT="0" distB="0" distL="114300" distR="114300">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38"/>
                    <a:stretch>
                      <a:fillRect/>
                    </a:stretch>
                  </pic:blipFill>
                  <pic:spPr>
                    <a:xfrm>
                      <a:off x="0" y="0"/>
                      <a:ext cx="5931535" cy="2849245"/>
                    </a:xfrm>
                    <a:prstGeom prst="rect">
                      <a:avLst/>
                    </a:prstGeom>
                  </pic:spPr>
                </pic:pic>
              </a:graphicData>
            </a:graphic>
          </wp:inline>
        </w:drawing>
      </w:r>
    </w:p>
    <w:p>
      <w:pPr>
        <w:numPr>
          <w:ilvl w:val="0"/>
          <w:numId w:val="11"/>
        </w:numPr>
        <w:rPr>
          <w:b/>
          <w:bCs/>
          <w:sz w:val="32"/>
          <w:szCs w:val="32"/>
          <w:lang w:val="en-US"/>
        </w:rPr>
      </w:pPr>
      <w:r>
        <w:rPr>
          <w:b/>
          <w:bCs/>
          <w:sz w:val="32"/>
          <w:szCs w:val="32"/>
          <w:lang w:val="en-US"/>
        </w:rPr>
        <w:t>Bidding Log Report:</w:t>
      </w:r>
    </w:p>
    <w:p>
      <w:pPr>
        <w:ind w:left="360" w:firstLine="0"/>
        <w:rPr>
          <w:b/>
          <w:bCs/>
          <w:sz w:val="32"/>
          <w:szCs w:val="32"/>
          <w:lang w:val="en-US"/>
        </w:rPr>
      </w:pPr>
      <w:r>
        <w:rPr>
          <w:b/>
          <w:bCs/>
          <w:sz w:val="32"/>
          <w:szCs w:val="32"/>
          <w:lang w:val="en-US"/>
        </w:rPr>
        <w:drawing>
          <wp:inline distT="0" distB="0" distL="114300" distR="114300">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39"/>
                    <a:stretch>
                      <a:fillRect/>
                    </a:stretch>
                  </pic:blipFill>
                  <pic:spPr>
                    <a:xfrm>
                      <a:off x="0" y="0"/>
                      <a:ext cx="5928360" cy="2919095"/>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Agent Commission Log Report:</w:t>
      </w:r>
    </w:p>
    <w:p>
      <w:pPr>
        <w:ind w:left="360" w:firstLine="0"/>
        <w:rPr>
          <w:b/>
          <w:bCs/>
          <w:sz w:val="32"/>
          <w:szCs w:val="32"/>
          <w:lang w:val="en-US"/>
        </w:rPr>
      </w:pPr>
      <w:r>
        <w:rPr>
          <w:b/>
          <w:bCs/>
          <w:sz w:val="32"/>
          <w:szCs w:val="32"/>
          <w:lang w:val="en-US"/>
        </w:rPr>
        <w:drawing>
          <wp:inline distT="0" distB="0" distL="114300" distR="114300">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0"/>
                    <a:stretch>
                      <a:fillRect/>
                    </a:stretch>
                  </pic:blipFill>
                  <pic:spPr>
                    <a:xfrm>
                      <a:off x="0" y="0"/>
                      <a:ext cx="5928995" cy="303149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Attendance Log Report:</w:t>
      </w:r>
    </w:p>
    <w:p>
      <w:pPr>
        <w:ind w:left="360" w:firstLine="0"/>
        <w:rPr>
          <w:b/>
          <w:bCs/>
          <w:sz w:val="32"/>
          <w:szCs w:val="32"/>
          <w:lang w:val="en-US"/>
        </w:rPr>
      </w:pPr>
      <w:r>
        <w:rPr>
          <w:b/>
          <w:bCs/>
          <w:sz w:val="32"/>
          <w:szCs w:val="32"/>
          <w:lang w:val="en-US"/>
        </w:rPr>
        <w:drawing>
          <wp:inline distT="0" distB="0" distL="114300" distR="11430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1"/>
                    <a:stretch>
                      <a:fillRect/>
                    </a:stretch>
                  </pic:blipFill>
                  <pic:spPr>
                    <a:xfrm>
                      <a:off x="0" y="0"/>
                      <a:ext cx="5930265" cy="287274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Salary Report:</w:t>
      </w:r>
    </w:p>
    <w:p>
      <w:pPr>
        <w:ind w:left="360" w:firstLine="0"/>
        <w:rPr>
          <w:b/>
          <w:bCs/>
          <w:sz w:val="32"/>
          <w:szCs w:val="32"/>
          <w:lang w:val="en-US"/>
        </w:rPr>
      </w:pPr>
      <w:r>
        <w:rPr>
          <w:b/>
          <w:bCs/>
          <w:sz w:val="32"/>
          <w:szCs w:val="32"/>
          <w:lang w:val="en-US"/>
        </w:rPr>
        <w:drawing>
          <wp:inline distT="0" distB="0" distL="114300" distR="114300">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2"/>
                    <a:stretch>
                      <a:fillRect/>
                    </a:stretch>
                  </pic:blipFill>
                  <pic:spPr>
                    <a:xfrm>
                      <a:off x="0" y="0"/>
                      <a:ext cx="5936615" cy="291846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Loan Installment Log:</w:t>
      </w:r>
    </w:p>
    <w:p>
      <w:pPr>
        <w:ind w:left="360" w:firstLine="0"/>
        <w:rPr>
          <w:b/>
          <w:bCs/>
          <w:sz w:val="32"/>
          <w:szCs w:val="32"/>
          <w:lang w:val="en-US"/>
        </w:rPr>
      </w:pPr>
      <w:r>
        <w:rPr>
          <w:b/>
          <w:bCs/>
          <w:sz w:val="32"/>
          <w:szCs w:val="32"/>
          <w:lang w:val="en-US"/>
        </w:rPr>
        <w:drawing>
          <wp:inline distT="0" distB="0" distL="114300" distR="114300">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3"/>
                    <a:stretch>
                      <a:fillRect/>
                    </a:stretch>
                  </pic:blipFill>
                  <pic:spPr>
                    <a:xfrm>
                      <a:off x="0" y="0"/>
                      <a:ext cx="5935345" cy="2861945"/>
                    </a:xfrm>
                    <a:prstGeom prst="rect">
                      <a:avLst/>
                    </a:prstGeom>
                  </pic:spPr>
                </pic:pic>
              </a:graphicData>
            </a:graphic>
          </wp:inline>
        </w:drawing>
      </w:r>
    </w:p>
    <w:p>
      <w:pPr>
        <w:ind w:left="0" w:firstLine="0"/>
        <w:rPr>
          <w:sz w:val="44"/>
          <w:szCs w:val="44"/>
          <w:lang w:val="en-US"/>
        </w:rPr>
      </w:pPr>
    </w:p>
    <w:p>
      <w:pPr>
        <w:tabs>
          <w:tab w:val="left" w:pos="2900"/>
        </w:tabs>
        <w:ind w:left="360" w:firstLine="0"/>
        <w:rPr>
          <w:rFonts w:ascii="Copperplate Gothic Bold" w:hAnsi="Copperplate Gothic Bold"/>
          <w:b/>
          <w:bCs/>
          <w:sz w:val="56"/>
          <w:szCs w:val="56"/>
          <w:lang w:val="en-US"/>
        </w:rPr>
      </w:pPr>
      <w:r>
        <w:rPr>
          <w:rFonts w:ascii="Copperplate Gothic Bold" w:hAnsi="Copperplate Gothic Bold"/>
          <w:b/>
          <w:bCs/>
          <w:sz w:val="56"/>
          <w:szCs w:val="56"/>
          <w:lang w:val="en-US"/>
        </w:rPr>
        <w:t>6.Advantages and Limitations</w:t>
      </w:r>
    </w:p>
    <w:p>
      <w:pPr>
        <w:ind w:left="0" w:firstLine="0"/>
        <w:rPr>
          <w:b/>
          <w:bCs/>
          <w:sz w:val="44"/>
          <w:szCs w:val="44"/>
          <w:u w:val="single"/>
          <w:lang w:val="en-US"/>
        </w:rPr>
      </w:pPr>
      <w:r>
        <w:rPr>
          <w:b/>
          <w:bCs/>
          <w:sz w:val="44"/>
          <w:szCs w:val="44"/>
          <w:u w:val="single"/>
          <w:lang w:val="en-US"/>
        </w:rPr>
        <w:t xml:space="preserve">Advantages: </w:t>
      </w:r>
    </w:p>
    <w:p>
      <w:pPr>
        <w:numPr>
          <w:ilvl w:val="0"/>
          <w:numId w:val="12"/>
        </w:numPr>
        <w:ind w:left="0" w:firstLine="0"/>
        <w:rPr>
          <w:sz w:val="32"/>
          <w:szCs w:val="32"/>
          <w:lang w:val="en-US"/>
        </w:rPr>
      </w:pPr>
      <w:r>
        <w:rPr>
          <w:sz w:val="32"/>
          <w:szCs w:val="32"/>
          <w:lang w:val="en-US"/>
        </w:rPr>
        <w:t>Computerized the current  manual system.</w:t>
      </w:r>
    </w:p>
    <w:p>
      <w:pPr>
        <w:numPr>
          <w:ilvl w:val="0"/>
          <w:numId w:val="12"/>
        </w:numPr>
        <w:ind w:left="0" w:firstLine="0"/>
        <w:rPr>
          <w:sz w:val="32"/>
          <w:szCs w:val="32"/>
          <w:lang w:val="en-US"/>
        </w:rPr>
      </w:pPr>
      <w:r>
        <w:rPr>
          <w:sz w:val="32"/>
          <w:szCs w:val="32"/>
          <w:lang w:val="en-US"/>
        </w:rPr>
        <w:t>User friendly interface.</w:t>
      </w:r>
    </w:p>
    <w:p>
      <w:pPr>
        <w:numPr>
          <w:ilvl w:val="0"/>
          <w:numId w:val="12"/>
        </w:numPr>
        <w:ind w:left="0" w:firstLine="0"/>
        <w:rPr>
          <w:sz w:val="32"/>
          <w:szCs w:val="32"/>
          <w:lang w:val="en-US"/>
        </w:rPr>
      </w:pPr>
      <w:r>
        <w:rPr>
          <w:sz w:val="32"/>
          <w:szCs w:val="32"/>
          <w:lang w:val="en-US"/>
        </w:rPr>
        <w:t xml:space="preserve"> Proper authentication is provided to a particular user.</w:t>
      </w:r>
    </w:p>
    <w:p>
      <w:pPr>
        <w:numPr>
          <w:ilvl w:val="0"/>
          <w:numId w:val="12"/>
        </w:numPr>
        <w:ind w:left="0" w:firstLine="0"/>
        <w:rPr>
          <w:sz w:val="32"/>
          <w:szCs w:val="32"/>
          <w:lang w:val="en-US"/>
        </w:rPr>
      </w:pPr>
      <w:r>
        <w:rPr>
          <w:sz w:val="32"/>
          <w:szCs w:val="32"/>
          <w:lang w:val="en-US"/>
        </w:rPr>
        <w:t>Due to login feature security will take place.</w:t>
      </w:r>
    </w:p>
    <w:p>
      <w:pPr>
        <w:numPr>
          <w:ilvl w:val="0"/>
          <w:numId w:val="12"/>
        </w:numPr>
        <w:ind w:left="0" w:firstLine="0"/>
        <w:rPr>
          <w:sz w:val="32"/>
          <w:szCs w:val="32"/>
          <w:lang w:val="en-US"/>
        </w:rPr>
      </w:pPr>
      <w:r>
        <w:rPr>
          <w:sz w:val="32"/>
          <w:szCs w:val="32"/>
          <w:lang w:val="en-US"/>
        </w:rPr>
        <w:t>It is computerized system so it minimize the use of paper.</w:t>
      </w:r>
    </w:p>
    <w:p>
      <w:pPr>
        <w:numPr>
          <w:ilvl w:val="0"/>
          <w:numId w:val="12"/>
        </w:numPr>
        <w:ind w:left="0" w:firstLine="0"/>
        <w:rPr>
          <w:sz w:val="32"/>
          <w:szCs w:val="32"/>
          <w:lang w:val="en-US"/>
        </w:rPr>
      </w:pPr>
      <w:r>
        <w:rPr>
          <w:sz w:val="32"/>
          <w:szCs w:val="32"/>
          <w:lang w:val="en-US"/>
        </w:rPr>
        <w:t>It reduces man power and save time.</w:t>
      </w:r>
    </w:p>
    <w:p>
      <w:pPr>
        <w:numPr>
          <w:ilvl w:val="0"/>
          <w:numId w:val="12"/>
        </w:numPr>
        <w:ind w:left="0" w:firstLine="0"/>
        <w:rPr>
          <w:sz w:val="32"/>
          <w:szCs w:val="32"/>
          <w:lang w:val="en-US"/>
        </w:rPr>
      </w:pPr>
      <w:r>
        <w:rPr>
          <w:sz w:val="32"/>
          <w:szCs w:val="32"/>
          <w:lang w:val="en-US"/>
        </w:rPr>
        <w:t xml:space="preserve"> Reduces human errors.</w:t>
      </w:r>
    </w:p>
    <w:p>
      <w:pPr>
        <w:numPr>
          <w:ilvl w:val="0"/>
          <w:numId w:val="12"/>
        </w:numPr>
        <w:ind w:left="0" w:firstLine="0"/>
        <w:rPr>
          <w:sz w:val="32"/>
          <w:szCs w:val="32"/>
          <w:lang w:val="en-US"/>
        </w:rPr>
      </w:pPr>
      <w:r>
        <w:rPr>
          <w:sz w:val="32"/>
          <w:szCs w:val="32"/>
          <w:lang w:val="en-US"/>
        </w:rPr>
        <w:t>Storage and maintenance of data is easy.</w:t>
      </w:r>
    </w:p>
    <w:p>
      <w:pPr>
        <w:ind w:left="0" w:firstLine="0"/>
        <w:rPr>
          <w:sz w:val="32"/>
          <w:szCs w:val="32"/>
          <w:lang w:val="en-US"/>
        </w:rPr>
      </w:pPr>
    </w:p>
    <w:p>
      <w:pPr>
        <w:ind w:left="0" w:firstLine="0"/>
        <w:rPr>
          <w:b/>
          <w:bCs/>
          <w:sz w:val="44"/>
          <w:szCs w:val="44"/>
          <w:u w:val="single"/>
          <w:lang w:val="en-US"/>
        </w:rPr>
      </w:pPr>
      <w:r>
        <w:rPr>
          <w:b/>
          <w:bCs/>
          <w:sz w:val="44"/>
          <w:szCs w:val="44"/>
          <w:u w:val="single"/>
          <w:lang w:val="en-US"/>
        </w:rPr>
        <w:t xml:space="preserve">Limitations: </w:t>
      </w:r>
    </w:p>
    <w:p>
      <w:pPr>
        <w:numPr>
          <w:ilvl w:val="0"/>
          <w:numId w:val="13"/>
        </w:numPr>
        <w:ind w:left="0" w:firstLine="0"/>
        <w:rPr>
          <w:sz w:val="32"/>
          <w:szCs w:val="32"/>
          <w:lang w:val="en-US"/>
        </w:rPr>
      </w:pPr>
      <w:r>
        <w:rPr>
          <w:sz w:val="32"/>
          <w:szCs w:val="32"/>
          <w:lang w:val="en-US"/>
        </w:rPr>
        <w:t>Proposed system can be handled by only two users.</w:t>
      </w:r>
    </w:p>
    <w:p>
      <w:pPr>
        <w:numPr>
          <w:ilvl w:val="0"/>
          <w:numId w:val="13"/>
        </w:numPr>
        <w:ind w:left="0" w:firstLine="0"/>
        <w:rPr>
          <w:sz w:val="32"/>
          <w:szCs w:val="32"/>
          <w:lang w:val="en-US"/>
        </w:rPr>
      </w:pPr>
      <w:r>
        <w:rPr>
          <w:sz w:val="32"/>
          <w:szCs w:val="32"/>
          <w:lang w:val="en-US"/>
        </w:rPr>
        <w:t>Customer/Member can't interact with system.</w:t>
      </w:r>
    </w:p>
    <w:p>
      <w:pPr>
        <w:numPr>
          <w:ilvl w:val="0"/>
          <w:numId w:val="13"/>
        </w:numPr>
        <w:ind w:left="0" w:firstLine="0"/>
        <w:rPr>
          <w:sz w:val="32"/>
          <w:szCs w:val="32"/>
          <w:lang w:val="en-US"/>
        </w:rPr>
      </w:pPr>
      <w:r>
        <w:rPr>
          <w:sz w:val="32"/>
          <w:szCs w:val="32"/>
          <w:lang w:val="en-US"/>
        </w:rPr>
        <w:t>Online work can't be done by proposed system.</w:t>
      </w:r>
    </w:p>
    <w:p>
      <w:pPr>
        <w:numPr>
          <w:ilvl w:val="0"/>
          <w:numId w:val="13"/>
        </w:numPr>
        <w:ind w:left="0" w:firstLine="0"/>
        <w:rPr>
          <w:sz w:val="32"/>
          <w:szCs w:val="32"/>
          <w:lang w:val="en-US"/>
        </w:rPr>
      </w:pPr>
      <w:r>
        <w:rPr>
          <w:sz w:val="32"/>
          <w:szCs w:val="32"/>
          <w:lang w:val="en-US"/>
        </w:rPr>
        <w:t>Online payment option are not applicable in the proposed system.</w:t>
      </w: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tabs>
          <w:tab w:val="left" w:pos="2900"/>
        </w:tabs>
        <w:ind w:left="0" w:firstLine="1121" w:firstLineChars="200"/>
        <w:rPr>
          <w:rFonts w:ascii="Copperplate Gothic Bold" w:hAnsi="Copperplate Gothic Bold"/>
          <w:b/>
          <w:bCs/>
          <w:sz w:val="56"/>
          <w:szCs w:val="56"/>
          <w:lang w:val="en-US"/>
        </w:rPr>
      </w:pPr>
      <w:r>
        <w:rPr>
          <w:rFonts w:ascii="Copperplate Gothic Bold" w:hAnsi="Copperplate Gothic Bold"/>
          <w:b/>
          <w:bCs/>
          <w:sz w:val="56"/>
          <w:szCs w:val="56"/>
          <w:lang w:val="en-US"/>
        </w:rPr>
        <w:t>7.Future Enhancement</w:t>
      </w:r>
    </w:p>
    <w:p>
      <w:pPr>
        <w:ind w:left="0" w:firstLine="0"/>
        <w:rPr>
          <w:sz w:val="32"/>
          <w:szCs w:val="32"/>
          <w:lang w:val="en-US"/>
        </w:rPr>
      </w:pPr>
      <w:r>
        <w:rPr>
          <w:sz w:val="32"/>
          <w:szCs w:val="32"/>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 and employee but also access by member’s and agent’s by that company will required less manpower and less time to do work. Security of system will also enhance by providing appropriate authentication to appropriate user. We would try to add multiple Language as an option for the clients. We also like to add online payment gateway for benefit of the company as well as members.</w:t>
      </w:r>
    </w:p>
    <w:p>
      <w:pPr>
        <w:ind w:left="0" w:firstLine="0"/>
        <w:rPr>
          <w:sz w:val="32"/>
          <w:szCs w:val="32"/>
          <w:lang w:val="en-US"/>
        </w:rPr>
      </w:pPr>
    </w:p>
    <w:p>
      <w:pPr>
        <w:tabs>
          <w:tab w:val="left" w:pos="2900"/>
        </w:tabs>
        <w:ind w:left="0" w:firstLine="2241" w:firstLineChars="400"/>
        <w:rPr>
          <w:rFonts w:ascii="Copperplate Gothic Bold" w:hAnsi="Copperplate Gothic Bold"/>
          <w:b/>
          <w:bCs/>
          <w:sz w:val="56"/>
          <w:szCs w:val="56"/>
          <w:lang w:val="en-US"/>
        </w:rPr>
      </w:pPr>
      <w:r>
        <w:rPr>
          <w:rFonts w:ascii="Copperplate Gothic Bold" w:hAnsi="Copperplate Gothic Bold"/>
          <w:b/>
          <w:bCs/>
          <w:sz w:val="56"/>
          <w:szCs w:val="56"/>
          <w:lang w:val="en-US"/>
        </w:rPr>
        <w:t>8.Bibliography</w:t>
      </w:r>
    </w:p>
    <w:p>
      <w:pPr>
        <w:ind w:left="0" w:firstLine="0"/>
        <w:rPr>
          <w:b/>
          <w:bCs/>
          <w:sz w:val="44"/>
          <w:szCs w:val="44"/>
          <w:u w:val="single"/>
          <w:lang w:val="en-US"/>
        </w:rPr>
      </w:pPr>
      <w:r>
        <w:rPr>
          <w:b/>
          <w:bCs/>
          <w:sz w:val="44"/>
          <w:szCs w:val="44"/>
          <w:u w:val="single"/>
          <w:lang w:val="en-US"/>
        </w:rPr>
        <w:t xml:space="preserve">Web Sites: </w:t>
      </w:r>
    </w:p>
    <w:p>
      <w:pPr>
        <w:numPr>
          <w:ilvl w:val="0"/>
          <w:numId w:val="14"/>
        </w:numPr>
        <w:rPr>
          <w:sz w:val="32"/>
          <w:szCs w:val="32"/>
          <w:lang w:val="en-US"/>
        </w:rPr>
      </w:pPr>
      <w:r>
        <w:fldChar w:fldCharType="begin"/>
      </w:r>
      <w:r>
        <w:instrText xml:space="preserve"> HYPERLINK "https://docs.microsoft.com/en-us/dotnet/csharp/" </w:instrText>
      </w:r>
      <w:r>
        <w:fldChar w:fldCharType="separate"/>
      </w:r>
      <w:r>
        <w:rPr>
          <w:rStyle w:val="6"/>
          <w:sz w:val="32"/>
          <w:szCs w:val="32"/>
          <w:lang w:val="en-US"/>
        </w:rPr>
        <w:t>https://docs.microsoft.com/en-us/dotnet/csharp/</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"https://stackoverflow.com/" </w:instrText>
      </w:r>
      <w:r>
        <w:fldChar w:fldCharType="separate"/>
      </w:r>
      <w:r>
        <w:rPr>
          <w:rStyle w:val="6"/>
          <w:sz w:val="32"/>
          <w:szCs w:val="32"/>
          <w:lang w:val="en-US"/>
        </w:rPr>
        <w:t>https://stackoverflow.com/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"https://www.crystalreports.com/documents/" </w:instrText>
      </w:r>
      <w:r>
        <w:fldChar w:fldCharType="separate"/>
      </w:r>
      <w:r>
        <w:rPr>
          <w:rStyle w:val="6"/>
          <w:sz w:val="32"/>
          <w:szCs w:val="32"/>
          <w:lang w:val="en-US"/>
        </w:rPr>
        <w:t>https://www.crystalreports.com/documents/</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"https://www.c-sharpcorner.com/" </w:instrText>
      </w:r>
      <w:r>
        <w:fldChar w:fldCharType="separate"/>
      </w:r>
      <w:r>
        <w:rPr>
          <w:rStyle w:val="6"/>
          <w:sz w:val="32"/>
          <w:szCs w:val="32"/>
          <w:lang w:val="en-US"/>
        </w:rPr>
        <w:t>https://www.c-sharpcorner.com/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"https://www.codeproject.com/" </w:instrText>
      </w:r>
      <w:r>
        <w:fldChar w:fldCharType="separate"/>
      </w:r>
      <w:r>
        <w:rPr>
          <w:rStyle w:val="6"/>
          <w:sz w:val="32"/>
          <w:szCs w:val="32"/>
          <w:lang w:val="en-US"/>
        </w:rPr>
        <w:t>https://www.codeproject.com/</w:t>
      </w:r>
      <w:r>
        <w:rPr>
          <w:rStyle w:val="6"/>
          <w:sz w:val="32"/>
          <w:szCs w:val="32"/>
          <w:lang w:val="en-US"/>
        </w:rPr>
        <w:fldChar w:fldCharType="end"/>
      </w:r>
    </w:p>
    <w:p>
      <w:pPr>
        <w:ind w:left="0" w:firstLine="0"/>
        <w:rPr>
          <w:sz w:val="32"/>
          <w:szCs w:val="32"/>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206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3CF85"/>
    <w:multiLevelType w:val="singleLevel"/>
    <w:tmpl w:val="BB83CF85"/>
    <w:lvl w:ilvl="0" w:tentative="0">
      <w:start w:val="1"/>
      <w:numFmt w:val="decimal"/>
      <w:lvlText w:val="%1."/>
      <w:lvlJc w:val="left"/>
      <w:pPr>
        <w:tabs>
          <w:tab w:val="left" w:pos="312"/>
        </w:tabs>
      </w:pPr>
    </w:lvl>
  </w:abstractNum>
  <w:abstractNum w:abstractNumId="1">
    <w:nsid w:val="C6035D89"/>
    <w:multiLevelType w:val="singleLevel"/>
    <w:tmpl w:val="C6035D89"/>
    <w:lvl w:ilvl="0" w:tentative="0">
      <w:start w:val="1"/>
      <w:numFmt w:val="decimal"/>
      <w:lvlText w:val="%1."/>
      <w:lvlJc w:val="left"/>
      <w:pPr>
        <w:tabs>
          <w:tab w:val="left" w:pos="312"/>
        </w:tabs>
      </w:pPr>
    </w:lvl>
  </w:abstractNum>
  <w:abstractNum w:abstractNumId="2">
    <w:nsid w:val="D112099E"/>
    <w:multiLevelType w:val="singleLevel"/>
    <w:tmpl w:val="D112099E"/>
    <w:lvl w:ilvl="0" w:tentative="0">
      <w:start w:val="1"/>
      <w:numFmt w:val="decimal"/>
      <w:lvlText w:val="%1."/>
      <w:lvlJc w:val="left"/>
      <w:pPr>
        <w:tabs>
          <w:tab w:val="left" w:pos="312"/>
        </w:tabs>
      </w:pPr>
    </w:lvl>
  </w:abstractNum>
  <w:abstractNum w:abstractNumId="3">
    <w:nsid w:val="E177622A"/>
    <w:multiLevelType w:val="singleLevel"/>
    <w:tmpl w:val="E177622A"/>
    <w:lvl w:ilvl="0" w:tentative="0">
      <w:start w:val="1"/>
      <w:numFmt w:val="decimal"/>
      <w:suff w:val="space"/>
      <w:lvlText w:val="%1."/>
      <w:lvlJc w:val="left"/>
    </w:lvl>
  </w:abstractNum>
  <w:abstractNum w:abstractNumId="4">
    <w:nsid w:val="00000001"/>
    <w:multiLevelType w:val="multilevel"/>
    <w:tmpl w:val="00000001"/>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0000002"/>
    <w:multiLevelType w:val="multilevel"/>
    <w:tmpl w:val="00000002"/>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6">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6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0000009"/>
    <w:multiLevelType w:val="multilevel"/>
    <w:tmpl w:val="000000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000000B"/>
    <w:multiLevelType w:val="multilevel"/>
    <w:tmpl w:val="0000000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91E8F90"/>
    <w:multiLevelType w:val="singleLevel"/>
    <w:tmpl w:val="291E8F90"/>
    <w:lvl w:ilvl="0" w:tentative="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2DF"/>
    <w:rsid w:val="00044066"/>
    <w:rsid w:val="00743BA1"/>
    <w:rsid w:val="009A2275"/>
    <w:rsid w:val="00C012DF"/>
    <w:rsid w:val="00C048C7"/>
    <w:rsid w:val="00D7297C"/>
    <w:rsid w:val="011D098D"/>
    <w:rsid w:val="017731A0"/>
    <w:rsid w:val="02586C80"/>
    <w:rsid w:val="02EA1CF3"/>
    <w:rsid w:val="02FA62D5"/>
    <w:rsid w:val="02FF2C41"/>
    <w:rsid w:val="032C5ACA"/>
    <w:rsid w:val="03AC005A"/>
    <w:rsid w:val="03F23628"/>
    <w:rsid w:val="0466496B"/>
    <w:rsid w:val="0476105A"/>
    <w:rsid w:val="04A110DB"/>
    <w:rsid w:val="04A70300"/>
    <w:rsid w:val="04C34344"/>
    <w:rsid w:val="04DC7269"/>
    <w:rsid w:val="054B2F85"/>
    <w:rsid w:val="05BF5A4B"/>
    <w:rsid w:val="06601A3F"/>
    <w:rsid w:val="069112A4"/>
    <w:rsid w:val="069B7F39"/>
    <w:rsid w:val="06BA229B"/>
    <w:rsid w:val="06C721E4"/>
    <w:rsid w:val="06E51740"/>
    <w:rsid w:val="07123A4E"/>
    <w:rsid w:val="07295E46"/>
    <w:rsid w:val="073131E9"/>
    <w:rsid w:val="0738310A"/>
    <w:rsid w:val="07CB16FD"/>
    <w:rsid w:val="07E81D7E"/>
    <w:rsid w:val="08041CFE"/>
    <w:rsid w:val="08267512"/>
    <w:rsid w:val="085041EF"/>
    <w:rsid w:val="08617CB0"/>
    <w:rsid w:val="0870406A"/>
    <w:rsid w:val="08BE60F3"/>
    <w:rsid w:val="08CE1FB4"/>
    <w:rsid w:val="08E5473E"/>
    <w:rsid w:val="09655D17"/>
    <w:rsid w:val="097D2B29"/>
    <w:rsid w:val="099213F2"/>
    <w:rsid w:val="09B900FA"/>
    <w:rsid w:val="09E16531"/>
    <w:rsid w:val="09E81F52"/>
    <w:rsid w:val="0A05215A"/>
    <w:rsid w:val="0AF72192"/>
    <w:rsid w:val="0B55373F"/>
    <w:rsid w:val="0B7A17D5"/>
    <w:rsid w:val="0BA07CA0"/>
    <w:rsid w:val="0C2478D4"/>
    <w:rsid w:val="0C436648"/>
    <w:rsid w:val="0C7C511C"/>
    <w:rsid w:val="0CD81162"/>
    <w:rsid w:val="0D1621FD"/>
    <w:rsid w:val="0DBD4015"/>
    <w:rsid w:val="0DD34F7B"/>
    <w:rsid w:val="0DFA26A5"/>
    <w:rsid w:val="0E0B1ABD"/>
    <w:rsid w:val="0E0B4A16"/>
    <w:rsid w:val="0EA716C7"/>
    <w:rsid w:val="0EA864D6"/>
    <w:rsid w:val="0ECA1C78"/>
    <w:rsid w:val="0F796F99"/>
    <w:rsid w:val="0FD62E01"/>
    <w:rsid w:val="0FE315BD"/>
    <w:rsid w:val="100910F7"/>
    <w:rsid w:val="10F53C33"/>
    <w:rsid w:val="11121491"/>
    <w:rsid w:val="115D7262"/>
    <w:rsid w:val="116F2DBC"/>
    <w:rsid w:val="11F64C00"/>
    <w:rsid w:val="12222661"/>
    <w:rsid w:val="12C31B0F"/>
    <w:rsid w:val="12D61B20"/>
    <w:rsid w:val="12D764C4"/>
    <w:rsid w:val="12E1318D"/>
    <w:rsid w:val="12E32A09"/>
    <w:rsid w:val="13094D44"/>
    <w:rsid w:val="13581D33"/>
    <w:rsid w:val="138364FF"/>
    <w:rsid w:val="13F42133"/>
    <w:rsid w:val="142D3320"/>
    <w:rsid w:val="148924D2"/>
    <w:rsid w:val="14C924E0"/>
    <w:rsid w:val="15390DF6"/>
    <w:rsid w:val="155C6F40"/>
    <w:rsid w:val="15E57812"/>
    <w:rsid w:val="161A0033"/>
    <w:rsid w:val="167527C1"/>
    <w:rsid w:val="16816ACE"/>
    <w:rsid w:val="16F06C7B"/>
    <w:rsid w:val="17055576"/>
    <w:rsid w:val="17173170"/>
    <w:rsid w:val="17173A55"/>
    <w:rsid w:val="1777151D"/>
    <w:rsid w:val="17B43D1C"/>
    <w:rsid w:val="17CB50EF"/>
    <w:rsid w:val="18340D85"/>
    <w:rsid w:val="18355588"/>
    <w:rsid w:val="18383048"/>
    <w:rsid w:val="189A2548"/>
    <w:rsid w:val="192A20C6"/>
    <w:rsid w:val="1A901079"/>
    <w:rsid w:val="1B1322FC"/>
    <w:rsid w:val="1B951C33"/>
    <w:rsid w:val="1BCA35DE"/>
    <w:rsid w:val="1BCB312B"/>
    <w:rsid w:val="1BCF516C"/>
    <w:rsid w:val="1BD911AB"/>
    <w:rsid w:val="1C3840C0"/>
    <w:rsid w:val="1CA04D95"/>
    <w:rsid w:val="1CCE34DF"/>
    <w:rsid w:val="1D407FD4"/>
    <w:rsid w:val="1D5E07E2"/>
    <w:rsid w:val="1D8010B3"/>
    <w:rsid w:val="1E0167A4"/>
    <w:rsid w:val="1E5C6A55"/>
    <w:rsid w:val="1E873433"/>
    <w:rsid w:val="1E92313B"/>
    <w:rsid w:val="1FA52A67"/>
    <w:rsid w:val="1FB621F4"/>
    <w:rsid w:val="1FE04CD0"/>
    <w:rsid w:val="1FFA3C6A"/>
    <w:rsid w:val="20044C45"/>
    <w:rsid w:val="20C867A2"/>
    <w:rsid w:val="20CB5032"/>
    <w:rsid w:val="21237785"/>
    <w:rsid w:val="21393C43"/>
    <w:rsid w:val="215E465C"/>
    <w:rsid w:val="21750BB9"/>
    <w:rsid w:val="221B4E8B"/>
    <w:rsid w:val="222D26E1"/>
    <w:rsid w:val="22342B63"/>
    <w:rsid w:val="22B604F4"/>
    <w:rsid w:val="236F6313"/>
    <w:rsid w:val="23746D13"/>
    <w:rsid w:val="238A1DF2"/>
    <w:rsid w:val="238C3A79"/>
    <w:rsid w:val="24266808"/>
    <w:rsid w:val="243A1B81"/>
    <w:rsid w:val="246360E2"/>
    <w:rsid w:val="24B4417B"/>
    <w:rsid w:val="24DE7754"/>
    <w:rsid w:val="24FB48CB"/>
    <w:rsid w:val="251E356D"/>
    <w:rsid w:val="25602AA1"/>
    <w:rsid w:val="25834EB1"/>
    <w:rsid w:val="2593013D"/>
    <w:rsid w:val="261843AA"/>
    <w:rsid w:val="264471C6"/>
    <w:rsid w:val="26AF40A1"/>
    <w:rsid w:val="26EF0B18"/>
    <w:rsid w:val="26F51DEB"/>
    <w:rsid w:val="2707406D"/>
    <w:rsid w:val="27127633"/>
    <w:rsid w:val="271D79BE"/>
    <w:rsid w:val="27CA369D"/>
    <w:rsid w:val="27D90520"/>
    <w:rsid w:val="286A39BD"/>
    <w:rsid w:val="288D5227"/>
    <w:rsid w:val="289E34E8"/>
    <w:rsid w:val="28F85A75"/>
    <w:rsid w:val="29174E4D"/>
    <w:rsid w:val="29182413"/>
    <w:rsid w:val="29C25190"/>
    <w:rsid w:val="2A633D4F"/>
    <w:rsid w:val="2A8C299A"/>
    <w:rsid w:val="2A9C7372"/>
    <w:rsid w:val="2ACE34E8"/>
    <w:rsid w:val="2B197B64"/>
    <w:rsid w:val="2B483D91"/>
    <w:rsid w:val="2B4C7E49"/>
    <w:rsid w:val="2B4F5D72"/>
    <w:rsid w:val="2B696343"/>
    <w:rsid w:val="2B736ED6"/>
    <w:rsid w:val="2BC2540F"/>
    <w:rsid w:val="2BEE212D"/>
    <w:rsid w:val="2C0F4F03"/>
    <w:rsid w:val="2C287B31"/>
    <w:rsid w:val="2C6F6EB5"/>
    <w:rsid w:val="2CFF4904"/>
    <w:rsid w:val="2D337356"/>
    <w:rsid w:val="2DAD6EBF"/>
    <w:rsid w:val="2E237CC3"/>
    <w:rsid w:val="2E453E4B"/>
    <w:rsid w:val="2E7E4B59"/>
    <w:rsid w:val="2EAC10D9"/>
    <w:rsid w:val="2EC02EEC"/>
    <w:rsid w:val="2F181CB6"/>
    <w:rsid w:val="31E445DA"/>
    <w:rsid w:val="324866EF"/>
    <w:rsid w:val="326F50AC"/>
    <w:rsid w:val="330C705E"/>
    <w:rsid w:val="33C15846"/>
    <w:rsid w:val="33DF54ED"/>
    <w:rsid w:val="34162466"/>
    <w:rsid w:val="343229C5"/>
    <w:rsid w:val="34373763"/>
    <w:rsid w:val="346644FE"/>
    <w:rsid w:val="34814150"/>
    <w:rsid w:val="34847806"/>
    <w:rsid w:val="34CD3846"/>
    <w:rsid w:val="34FA0944"/>
    <w:rsid w:val="34FA455F"/>
    <w:rsid w:val="355E5AD1"/>
    <w:rsid w:val="357469A2"/>
    <w:rsid w:val="3583135D"/>
    <w:rsid w:val="36390FA7"/>
    <w:rsid w:val="36711F13"/>
    <w:rsid w:val="36AA554E"/>
    <w:rsid w:val="37094253"/>
    <w:rsid w:val="37151F76"/>
    <w:rsid w:val="37320B19"/>
    <w:rsid w:val="3841704C"/>
    <w:rsid w:val="387274C9"/>
    <w:rsid w:val="387C46F8"/>
    <w:rsid w:val="38E86458"/>
    <w:rsid w:val="394620D9"/>
    <w:rsid w:val="395668C5"/>
    <w:rsid w:val="39C82128"/>
    <w:rsid w:val="39CC0C76"/>
    <w:rsid w:val="3A3468B1"/>
    <w:rsid w:val="3A772ADD"/>
    <w:rsid w:val="3A842A00"/>
    <w:rsid w:val="3A982CE6"/>
    <w:rsid w:val="3ABE553A"/>
    <w:rsid w:val="3AC703AD"/>
    <w:rsid w:val="3B0560AE"/>
    <w:rsid w:val="3B363BE4"/>
    <w:rsid w:val="3B7C2623"/>
    <w:rsid w:val="3B913308"/>
    <w:rsid w:val="3BF86BC7"/>
    <w:rsid w:val="3C146D20"/>
    <w:rsid w:val="3CAA25D5"/>
    <w:rsid w:val="3CC90DF9"/>
    <w:rsid w:val="3D042979"/>
    <w:rsid w:val="3E2F465D"/>
    <w:rsid w:val="3E560727"/>
    <w:rsid w:val="3E873C06"/>
    <w:rsid w:val="3EA333C0"/>
    <w:rsid w:val="3EB570D0"/>
    <w:rsid w:val="3EE9764B"/>
    <w:rsid w:val="3F071615"/>
    <w:rsid w:val="3F0F40AA"/>
    <w:rsid w:val="3F4150DB"/>
    <w:rsid w:val="3F4616B5"/>
    <w:rsid w:val="3F684B82"/>
    <w:rsid w:val="3F7A7E3B"/>
    <w:rsid w:val="403019DB"/>
    <w:rsid w:val="40B56C1C"/>
    <w:rsid w:val="41205106"/>
    <w:rsid w:val="417E6F5C"/>
    <w:rsid w:val="41C55C07"/>
    <w:rsid w:val="42AB08D0"/>
    <w:rsid w:val="42B64CCE"/>
    <w:rsid w:val="4333472E"/>
    <w:rsid w:val="43D72A1E"/>
    <w:rsid w:val="43D848A5"/>
    <w:rsid w:val="43F56E77"/>
    <w:rsid w:val="441F6D4D"/>
    <w:rsid w:val="44474041"/>
    <w:rsid w:val="44747B66"/>
    <w:rsid w:val="44EF24B6"/>
    <w:rsid w:val="44F924B4"/>
    <w:rsid w:val="45126ABF"/>
    <w:rsid w:val="455672B1"/>
    <w:rsid w:val="45A81CB4"/>
    <w:rsid w:val="45BC695D"/>
    <w:rsid w:val="45C757DF"/>
    <w:rsid w:val="45C767DD"/>
    <w:rsid w:val="46770AA3"/>
    <w:rsid w:val="46A6539E"/>
    <w:rsid w:val="46CE7C01"/>
    <w:rsid w:val="46F91DE4"/>
    <w:rsid w:val="47037631"/>
    <w:rsid w:val="47294DEB"/>
    <w:rsid w:val="472D2142"/>
    <w:rsid w:val="47445D14"/>
    <w:rsid w:val="47AD4884"/>
    <w:rsid w:val="48007910"/>
    <w:rsid w:val="481B5E95"/>
    <w:rsid w:val="48497A44"/>
    <w:rsid w:val="48687BCD"/>
    <w:rsid w:val="491415CA"/>
    <w:rsid w:val="49BF0141"/>
    <w:rsid w:val="4A6D1753"/>
    <w:rsid w:val="4AB26D13"/>
    <w:rsid w:val="4BFF3C84"/>
    <w:rsid w:val="4C1269AB"/>
    <w:rsid w:val="4C195736"/>
    <w:rsid w:val="4C1F30EE"/>
    <w:rsid w:val="4C8C1658"/>
    <w:rsid w:val="4CE20AB6"/>
    <w:rsid w:val="4D201AB1"/>
    <w:rsid w:val="4DCA6648"/>
    <w:rsid w:val="4DCE7489"/>
    <w:rsid w:val="4DE91FF9"/>
    <w:rsid w:val="4E1A6E92"/>
    <w:rsid w:val="4E1C40BD"/>
    <w:rsid w:val="4E472D45"/>
    <w:rsid w:val="4EA20A26"/>
    <w:rsid w:val="4F3C5DBA"/>
    <w:rsid w:val="4FAD5BD7"/>
    <w:rsid w:val="4FD97D80"/>
    <w:rsid w:val="4FE00328"/>
    <w:rsid w:val="505A7727"/>
    <w:rsid w:val="507B2C3D"/>
    <w:rsid w:val="50932646"/>
    <w:rsid w:val="50C457FC"/>
    <w:rsid w:val="50CD7413"/>
    <w:rsid w:val="510717B0"/>
    <w:rsid w:val="516A42DE"/>
    <w:rsid w:val="51A5774C"/>
    <w:rsid w:val="51B84E29"/>
    <w:rsid w:val="51BC72C2"/>
    <w:rsid w:val="51F25C09"/>
    <w:rsid w:val="52250D4A"/>
    <w:rsid w:val="527A16E4"/>
    <w:rsid w:val="52960090"/>
    <w:rsid w:val="536C1D18"/>
    <w:rsid w:val="53772109"/>
    <w:rsid w:val="53D2007D"/>
    <w:rsid w:val="540B3D5F"/>
    <w:rsid w:val="542F1D94"/>
    <w:rsid w:val="54BB1450"/>
    <w:rsid w:val="551979D3"/>
    <w:rsid w:val="55CF30E3"/>
    <w:rsid w:val="55E8141F"/>
    <w:rsid w:val="560F7511"/>
    <w:rsid w:val="5686642B"/>
    <w:rsid w:val="56885E48"/>
    <w:rsid w:val="56AD0F67"/>
    <w:rsid w:val="56BA4F74"/>
    <w:rsid w:val="56DE66AF"/>
    <w:rsid w:val="571B4E01"/>
    <w:rsid w:val="571D14B6"/>
    <w:rsid w:val="5740617B"/>
    <w:rsid w:val="577206BC"/>
    <w:rsid w:val="57E26ED4"/>
    <w:rsid w:val="57FA376F"/>
    <w:rsid w:val="58500D87"/>
    <w:rsid w:val="587A2719"/>
    <w:rsid w:val="58A35239"/>
    <w:rsid w:val="59531CD3"/>
    <w:rsid w:val="596D7F1F"/>
    <w:rsid w:val="59D0445C"/>
    <w:rsid w:val="5A4E743C"/>
    <w:rsid w:val="5A604239"/>
    <w:rsid w:val="5AAA4997"/>
    <w:rsid w:val="5B9E3795"/>
    <w:rsid w:val="5BDE4495"/>
    <w:rsid w:val="5BE36519"/>
    <w:rsid w:val="5BF234A8"/>
    <w:rsid w:val="5C1738D7"/>
    <w:rsid w:val="5C5259A1"/>
    <w:rsid w:val="5D2D11F0"/>
    <w:rsid w:val="5D7E14A8"/>
    <w:rsid w:val="5D956888"/>
    <w:rsid w:val="5DC24833"/>
    <w:rsid w:val="5DD11364"/>
    <w:rsid w:val="5E921664"/>
    <w:rsid w:val="5EBD01B2"/>
    <w:rsid w:val="5F34541C"/>
    <w:rsid w:val="5F7C344A"/>
    <w:rsid w:val="60126087"/>
    <w:rsid w:val="602765A8"/>
    <w:rsid w:val="602826D5"/>
    <w:rsid w:val="602B5565"/>
    <w:rsid w:val="605A0707"/>
    <w:rsid w:val="60A87DF2"/>
    <w:rsid w:val="60C457EE"/>
    <w:rsid w:val="61240BAC"/>
    <w:rsid w:val="612F3343"/>
    <w:rsid w:val="614529A9"/>
    <w:rsid w:val="61992081"/>
    <w:rsid w:val="61BD612B"/>
    <w:rsid w:val="61ED66D3"/>
    <w:rsid w:val="61F1593B"/>
    <w:rsid w:val="62CD3A3F"/>
    <w:rsid w:val="63322C75"/>
    <w:rsid w:val="6345051E"/>
    <w:rsid w:val="639A67A8"/>
    <w:rsid w:val="63CF1FE3"/>
    <w:rsid w:val="64357EF4"/>
    <w:rsid w:val="64442B28"/>
    <w:rsid w:val="64541BCC"/>
    <w:rsid w:val="647C095A"/>
    <w:rsid w:val="64F25E54"/>
    <w:rsid w:val="650A71F1"/>
    <w:rsid w:val="659D7C02"/>
    <w:rsid w:val="66057DBE"/>
    <w:rsid w:val="666D4972"/>
    <w:rsid w:val="668D49A5"/>
    <w:rsid w:val="671D5531"/>
    <w:rsid w:val="6747066A"/>
    <w:rsid w:val="67917171"/>
    <w:rsid w:val="67A653F3"/>
    <w:rsid w:val="67FA4863"/>
    <w:rsid w:val="680B6D1D"/>
    <w:rsid w:val="684D5D7E"/>
    <w:rsid w:val="68594F59"/>
    <w:rsid w:val="68913977"/>
    <w:rsid w:val="68AB2CD1"/>
    <w:rsid w:val="69F8571C"/>
    <w:rsid w:val="69FC2E56"/>
    <w:rsid w:val="6A3E3148"/>
    <w:rsid w:val="6AF24883"/>
    <w:rsid w:val="6AFD2A76"/>
    <w:rsid w:val="6B2D1E7D"/>
    <w:rsid w:val="6BAE5658"/>
    <w:rsid w:val="6C1E30AB"/>
    <w:rsid w:val="6C301121"/>
    <w:rsid w:val="6C310905"/>
    <w:rsid w:val="6CCB5E68"/>
    <w:rsid w:val="6CF412FF"/>
    <w:rsid w:val="6CFD7B54"/>
    <w:rsid w:val="6DAC7B7A"/>
    <w:rsid w:val="6DAE50AD"/>
    <w:rsid w:val="6DDD37FD"/>
    <w:rsid w:val="6E2C4FBC"/>
    <w:rsid w:val="6E323C05"/>
    <w:rsid w:val="6E590BC7"/>
    <w:rsid w:val="6EB17241"/>
    <w:rsid w:val="6EBE473A"/>
    <w:rsid w:val="6ECB59BA"/>
    <w:rsid w:val="6F310FFC"/>
    <w:rsid w:val="6F3B52BD"/>
    <w:rsid w:val="6F7676ED"/>
    <w:rsid w:val="6F7D440F"/>
    <w:rsid w:val="6F890ADD"/>
    <w:rsid w:val="703810AC"/>
    <w:rsid w:val="714944B3"/>
    <w:rsid w:val="71AB474A"/>
    <w:rsid w:val="71CA7DE7"/>
    <w:rsid w:val="71E428D4"/>
    <w:rsid w:val="729B2D92"/>
    <w:rsid w:val="732A1122"/>
    <w:rsid w:val="73445275"/>
    <w:rsid w:val="73940037"/>
    <w:rsid w:val="73A80E1A"/>
    <w:rsid w:val="73C45CFD"/>
    <w:rsid w:val="73FE48D6"/>
    <w:rsid w:val="7483044F"/>
    <w:rsid w:val="749F0FAF"/>
    <w:rsid w:val="74AB352E"/>
    <w:rsid w:val="750B566E"/>
    <w:rsid w:val="75204114"/>
    <w:rsid w:val="75371154"/>
    <w:rsid w:val="75CE6892"/>
    <w:rsid w:val="75F625D6"/>
    <w:rsid w:val="76394E40"/>
    <w:rsid w:val="767C1330"/>
    <w:rsid w:val="76D143D8"/>
    <w:rsid w:val="76FF0B8A"/>
    <w:rsid w:val="77373EE2"/>
    <w:rsid w:val="77AC2F5C"/>
    <w:rsid w:val="77AE5040"/>
    <w:rsid w:val="77AE563B"/>
    <w:rsid w:val="77D973CA"/>
    <w:rsid w:val="784B5631"/>
    <w:rsid w:val="790D2A07"/>
    <w:rsid w:val="792F1E11"/>
    <w:rsid w:val="79667E8C"/>
    <w:rsid w:val="7A1111C7"/>
    <w:rsid w:val="7AA378A1"/>
    <w:rsid w:val="7AE87C4C"/>
    <w:rsid w:val="7B903116"/>
    <w:rsid w:val="7C1F6CBC"/>
    <w:rsid w:val="7C8B573A"/>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qFormat/>
    <w:uiPriority w:val="99"/>
    <w:pPr>
      <w:tabs>
        <w:tab w:val="center" w:pos="4680"/>
        <w:tab w:val="right" w:pos="9360"/>
      </w:tabs>
      <w:spacing w:after="0" w:line="240" w:lineRule="auto"/>
    </w:pPr>
  </w:style>
  <w:style w:type="paragraph" w:styleId="5">
    <w:name w:val="header"/>
    <w:basedOn w:val="1"/>
    <w:link w:val="10"/>
    <w:qFormat/>
    <w:uiPriority w:val="99"/>
    <w:pPr>
      <w:tabs>
        <w:tab w:val="center" w:pos="4680"/>
        <w:tab w:val="right" w:pos="9360"/>
      </w:tabs>
      <w:spacing w:after="0" w:line="240" w:lineRule="auto"/>
    </w:pPr>
  </w:style>
  <w:style w:type="character" w:styleId="6">
    <w:name w:val="Hyperlink"/>
    <w:basedOn w:val="2"/>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9"/>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9">
    <w:name w:val="Title Char"/>
    <w:basedOn w:val="2"/>
    <w:link w:val="8"/>
    <w:qFormat/>
    <w:uiPriority w:val="10"/>
    <w:rPr>
      <w:rFonts w:ascii="Cambria" w:hAnsi="Cambria" w:eastAsia="SimSun" w:cs="SimSun"/>
      <w:spacing w:val="-10"/>
      <w:kern w:val="28"/>
      <w:sz w:val="56"/>
      <w:szCs w:val="56"/>
      <w:lang w:val="en-IN" w:eastAsia="en-IN"/>
    </w:rPr>
  </w:style>
  <w:style w:type="character" w:customStyle="1" w:styleId="10">
    <w:name w:val="Header Char"/>
    <w:basedOn w:val="2"/>
    <w:link w:val="5"/>
    <w:uiPriority w:val="99"/>
    <w:rPr>
      <w:rFonts w:ascii="Times New Roman" w:hAnsi="Times New Roman" w:eastAsia="Times New Roman" w:cs="Times New Roman"/>
      <w:color w:val="000000"/>
      <w:sz w:val="36"/>
      <w:lang w:val="en-IN" w:eastAsia="en-IN"/>
    </w:rPr>
  </w:style>
  <w:style w:type="character" w:customStyle="1" w:styleId="11">
    <w:name w:val="Footer Char"/>
    <w:basedOn w:val="2"/>
    <w:link w:val="4"/>
    <w:qFormat/>
    <w:uiPriority w:val="99"/>
    <w:rPr>
      <w:rFonts w:ascii="Times New Roman" w:hAnsi="Times New Roman" w:eastAsia="Times New Roman" w:cs="Times New Roman"/>
      <w:color w:val="000000"/>
      <w:sz w:val="36"/>
      <w:lang w:val="en-IN" w:eastAsia="en-IN"/>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2565</Words>
  <Characters>14622</Characters>
  <Lines>121</Lines>
  <Paragraphs>34</Paragraphs>
  <TotalTime>0</TotalTime>
  <ScaleCrop>false</ScaleCrop>
  <LinksUpToDate>false</LinksUpToDate>
  <CharactersWithSpaces>17153</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2021-10-23T07:18:00Z</dcterms:created>
  <dc:creator>ronit.k11001@gmail.com</dc:creator>
  <cp:lastModifiedBy>Aniket Digge</cp:lastModifiedBy>
  <dcterms:modified xsi:type="dcterms:W3CDTF">2022-04-04T11:55:43Z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0E594C6E1FFE4493AECA84849D19C1C6</vt:lpwstr>
  </property>
</Properties>
</file>