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 xml:space="preserve">Purchase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leftChars="0" w:firstLine="0" w:firstLineChars="0"/>
              <w:jc w:val="both"/>
              <w:rPr>
                <w:rFonts w:hint="default"/>
                <w:b w:val="0"/>
                <w:bCs w:val="0"/>
                <w:sz w:val="32"/>
                <w:szCs w:val="32"/>
                <w:lang w:val="en-IN"/>
              </w:rPr>
            </w:pPr>
            <w:r>
              <w:rPr>
                <w:rFonts w:hint="default"/>
                <w:b w:val="0"/>
                <w:bCs w:val="0"/>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Attendance </w:t>
            </w:r>
            <w:r>
              <w:rPr>
                <w:sz w:val="32"/>
                <w:szCs w:val="32"/>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w:t>
            </w:r>
            <w:r>
              <w:rPr>
                <w:rFonts w:hint="default"/>
                <w:sz w:val="32"/>
                <w:szCs w:val="32"/>
                <w:lang w:val="en-IN"/>
              </w:rPr>
              <w:t>n</w:t>
            </w:r>
            <w:r>
              <w:rPr>
                <w:sz w:val="32"/>
                <w:szCs w:val="32"/>
                <w:lang w:val="en-US"/>
              </w:rPr>
              <w:t>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source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Source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destination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w:t>
            </w:r>
            <w:r>
              <w:rPr>
                <w:rFonts w:hint="default"/>
                <w:sz w:val="32"/>
                <w:szCs w:val="32"/>
                <w:lang w:val="en-US"/>
              </w:rPr>
              <w:t>estination</w:t>
            </w:r>
            <w:r>
              <w:rPr>
                <w:rFonts w:hint="default"/>
                <w:sz w:val="32"/>
                <w:szCs w:val="32"/>
                <w:lang w:val="en-IN"/>
              </w:rPr>
              <w:t xml:space="preserv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bl>
    <w:p>
      <w:pPr>
        <w:ind w:left="0" w:firstLine="0"/>
        <w:rPr>
          <w:sz w:val="32"/>
          <w:szCs w:val="32"/>
          <w:lang w:val="en-US"/>
        </w:rPr>
      </w:pPr>
    </w:p>
    <w:p>
      <w:pPr>
        <w:ind w:left="0" w:firstLine="0"/>
        <w:rPr>
          <w:b/>
          <w:bCs/>
          <w:szCs w:val="36"/>
          <w:lang w:val="en-US"/>
        </w:rPr>
      </w:pPr>
      <w:r>
        <w:rPr>
          <w:rFonts w:hint="default"/>
          <w:b/>
          <w:bCs/>
          <w:szCs w:val="36"/>
          <w:lang w:val="en-IN"/>
        </w:rPr>
        <w:t>Driver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261"/>
        <w:gridCol w:w="2303"/>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driver_pay_id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Driver payment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trip_desc</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pay_per_hr</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Pay per hour to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gross</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pf</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net</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payment_method</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Payment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date_of_slip</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slip generation</w:t>
            </w:r>
          </w:p>
        </w:tc>
      </w:tr>
    </w:tbl>
    <w:p>
      <w:pPr>
        <w:ind w:left="0" w:firstLine="0"/>
        <w:rPr>
          <w:sz w:val="32"/>
          <w:szCs w:val="32"/>
          <w:lang w:val="en-US"/>
        </w:rPr>
      </w:pPr>
    </w:p>
    <w:p>
      <w:pPr>
        <w:ind w:left="0" w:firstLine="0"/>
        <w:rPr>
          <w:b/>
          <w:bCs/>
          <w:szCs w:val="36"/>
          <w:lang w:val="en-US"/>
        </w:rPr>
      </w:pPr>
      <w:r>
        <w:rPr>
          <w:rFonts w:hint="default"/>
          <w:b/>
          <w:bCs/>
          <w:szCs w:val="36"/>
          <w:lang w:val="en-IN"/>
        </w:rPr>
        <w:t>Employee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rPr>
              <w:t>employee_id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Phone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dob</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work_exp</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Work experience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photo</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address</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city</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State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zip_code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education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percentage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Percentage on last qualification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rFonts w:hint="default"/>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bank_name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ac_no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ifsc</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PAN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resume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Resume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joining_date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rg_date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Registration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gender</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age</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Age</w:t>
            </w:r>
          </w:p>
        </w:tc>
      </w:tr>
    </w:tbl>
    <w:p>
      <w:pPr>
        <w:ind w:left="0" w:firstLine="0"/>
        <w:rPr>
          <w:sz w:val="32"/>
          <w:szCs w:val="32"/>
          <w:lang w:val="en-US"/>
        </w:rPr>
      </w:pPr>
    </w:p>
    <w:p>
      <w:pPr>
        <w:ind w:left="0" w:firstLine="0"/>
        <w:rPr>
          <w:b/>
          <w:bCs/>
          <w:szCs w:val="36"/>
          <w:lang w:val="en-US"/>
        </w:rPr>
      </w:pPr>
      <w:r>
        <w:rPr>
          <w:rFonts w:hint="default"/>
          <w:b/>
          <w:bCs/>
          <w:szCs w:val="36"/>
          <w:lang w:val="en-IN"/>
        </w:rPr>
        <w:t>Employee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Attendance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Employee</w:t>
            </w:r>
            <w:r>
              <w:rPr>
                <w:sz w:val="32"/>
                <w:szCs w:val="32"/>
                <w:lang w:val="en-US"/>
              </w:rPr>
              <w:t xml:space="preserve"> </w:t>
            </w: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Attendance Present/Absent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sz w:val="21"/>
                <w:szCs w:val="21"/>
                <w:lang w:val="en-US"/>
              </w:rPr>
              <w:t xml:space="preserve"> </w:t>
            </w: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Attendance date</w:t>
            </w:r>
          </w:p>
        </w:tc>
      </w:tr>
    </w:tbl>
    <w:p>
      <w:pPr>
        <w:ind w:left="0" w:firstLine="0"/>
        <w:rPr>
          <w:sz w:val="32"/>
          <w:szCs w:val="32"/>
          <w:lang w:val="en-US"/>
        </w:rPr>
      </w:pPr>
    </w:p>
    <w:p>
      <w:pPr>
        <w:ind w:left="0" w:firstLine="0"/>
        <w:rPr>
          <w:b/>
          <w:bCs/>
          <w:szCs w:val="36"/>
          <w:lang w:val="en-US"/>
        </w:rPr>
      </w:pPr>
      <w:r>
        <w:rPr>
          <w:rFonts w:hint="default"/>
          <w:b/>
          <w:bCs/>
          <w:szCs w:val="36"/>
          <w:lang w:val="en-IN"/>
        </w:rPr>
        <w:t>Employee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2366"/>
        <w:gridCol w:w="2386"/>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jc w:val="both"/>
              <w:rPr>
                <w:sz w:val="32"/>
                <w:szCs w:val="32"/>
                <w:lang w:val="en-US"/>
              </w:rPr>
            </w:pPr>
            <w:r>
              <w:rPr>
                <w:b/>
                <w:bCs/>
                <w:sz w:val="32"/>
                <w:szCs w:val="32"/>
                <w:lang w:val="en-US"/>
              </w:rPr>
              <w:t>Field Name</w:t>
            </w:r>
          </w:p>
        </w:tc>
        <w:tc>
          <w:tcPr>
            <w:tcW w:w="2366" w:type="dxa"/>
          </w:tcPr>
          <w:p>
            <w:pPr>
              <w:widowControl w:val="0"/>
              <w:jc w:val="both"/>
              <w:rPr>
                <w:sz w:val="32"/>
                <w:szCs w:val="32"/>
                <w:lang w:val="en-US"/>
              </w:rPr>
            </w:pPr>
            <w:r>
              <w:rPr>
                <w:b/>
                <w:bCs/>
                <w:sz w:val="32"/>
                <w:szCs w:val="32"/>
                <w:lang w:val="en-US"/>
              </w:rPr>
              <w:t>Data Type</w:t>
            </w:r>
          </w:p>
        </w:tc>
        <w:tc>
          <w:tcPr>
            <w:tcW w:w="2386" w:type="dxa"/>
          </w:tcPr>
          <w:p>
            <w:pPr>
              <w:widowControl w:val="0"/>
              <w:jc w:val="both"/>
              <w:rPr>
                <w:sz w:val="32"/>
                <w:szCs w:val="32"/>
                <w:lang w:val="en-US"/>
              </w:rPr>
            </w:pPr>
            <w:r>
              <w:rPr>
                <w:b/>
                <w:bCs/>
                <w:sz w:val="32"/>
                <w:szCs w:val="32"/>
                <w:lang w:val="en-US"/>
              </w:rPr>
              <w:t>Constraints</w:t>
            </w:r>
          </w:p>
        </w:tc>
        <w:tc>
          <w:tcPr>
            <w:tcW w:w="238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emp_payment_id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Primer Key</w:t>
            </w:r>
          </w:p>
        </w:tc>
        <w:tc>
          <w:tcPr>
            <w:tcW w:w="2386" w:type="dxa"/>
          </w:tcPr>
          <w:p>
            <w:pPr>
              <w:widowControl w:val="0"/>
              <w:ind w:left="0" w:firstLine="0"/>
              <w:jc w:val="both"/>
              <w:rPr>
                <w:sz w:val="32"/>
                <w:szCs w:val="32"/>
                <w:lang w:val="en-US"/>
              </w:rPr>
            </w:pPr>
            <w:r>
              <w:rPr>
                <w:rFonts w:hint="default"/>
                <w:sz w:val="32"/>
                <w:szCs w:val="32"/>
                <w:lang w:val="en-IN"/>
              </w:rPr>
              <w:t>Payment</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Foreign Key</w:t>
            </w:r>
          </w:p>
        </w:tc>
        <w:tc>
          <w:tcPr>
            <w:tcW w:w="2386" w:type="dxa"/>
          </w:tcPr>
          <w:p>
            <w:pPr>
              <w:widowControl w:val="0"/>
              <w:ind w:left="0" w:firstLine="0"/>
              <w:jc w:val="both"/>
              <w:rPr>
                <w:rFonts w:hint="default"/>
                <w:sz w:val="32"/>
                <w:szCs w:val="32"/>
                <w:lang w:val="en-IN"/>
              </w:rPr>
            </w:pPr>
            <w:r>
              <w:rPr>
                <w:rFonts w:hint="default"/>
                <w:sz w:val="32"/>
                <w:szCs w:val="32"/>
                <w:lang w:val="en-IN"/>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employee_name</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designation</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salary_per_day</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present_days</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Present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gross</w:t>
            </w:r>
          </w:p>
        </w:tc>
        <w:tc>
          <w:tcPr>
            <w:tcW w:w="2366" w:type="dxa"/>
          </w:tcPr>
          <w:p>
            <w:pPr>
              <w:widowControl w:val="0"/>
              <w:ind w:left="0" w:firstLine="0"/>
              <w:jc w:val="both"/>
              <w:rPr>
                <w:rFonts w:hint="default"/>
                <w:sz w:val="32"/>
                <w:szCs w:val="32"/>
                <w:lang w:val="en-IN"/>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tds</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Tds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pf</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net</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pyment_method</w:t>
            </w:r>
          </w:p>
        </w:tc>
        <w:tc>
          <w:tcPr>
            <w:tcW w:w="2366" w:type="dxa"/>
          </w:tcPr>
          <w:p>
            <w:pPr>
              <w:widowControl w:val="0"/>
              <w:ind w:left="0" w:firstLine="0"/>
              <w:jc w:val="both"/>
              <w:rPr>
                <w:sz w:val="32"/>
                <w:szCs w:val="32"/>
                <w:lang w:val="en-US"/>
              </w:rPr>
            </w:pPr>
            <w:r>
              <w:rPr>
                <w:rFonts w:hint="default"/>
                <w:sz w:val="32"/>
                <w:szCs w:val="32"/>
                <w:lang w:val="en-IN"/>
              </w:rPr>
              <w:t>Varchar(20)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date_of_slip</w:t>
            </w:r>
          </w:p>
        </w:tc>
        <w:tc>
          <w:tcPr>
            <w:tcW w:w="2366" w:type="dxa"/>
          </w:tcPr>
          <w:p>
            <w:pPr>
              <w:widowControl w:val="0"/>
              <w:ind w:left="0" w:firstLine="0"/>
              <w:jc w:val="both"/>
              <w:rPr>
                <w:rFonts w:hint="default"/>
                <w:sz w:val="32"/>
                <w:szCs w:val="32"/>
                <w:lang w:val="en-IN"/>
              </w:rPr>
            </w:pPr>
            <w:r>
              <w:rPr>
                <w:rFonts w:hint="default"/>
                <w:sz w:val="32"/>
                <w:szCs w:val="32"/>
                <w:lang w:val="en-IN"/>
              </w:rPr>
              <w:t>Datetime</w:t>
            </w:r>
          </w:p>
        </w:tc>
        <w:tc>
          <w:tcPr>
            <w:tcW w:w="2386" w:type="dxa"/>
          </w:tcPr>
          <w:p>
            <w:pPr>
              <w:widowControl w:val="0"/>
              <w:ind w:left="0" w:firstLine="0"/>
              <w:jc w:val="both"/>
              <w:rPr>
                <w:sz w:val="32"/>
                <w:szCs w:val="32"/>
                <w:lang w:val="en-US"/>
              </w:rPr>
            </w:pPr>
            <w:r>
              <w:rPr>
                <w:rFonts w:hint="default"/>
                <w:sz w:val="32"/>
                <w:szCs w:val="32"/>
                <w:lang w:val="en-IN"/>
              </w:rPr>
              <w:t>Current Timestamp</w:t>
            </w:r>
          </w:p>
        </w:tc>
        <w:tc>
          <w:tcPr>
            <w:tcW w:w="2386" w:type="dxa"/>
          </w:tcPr>
          <w:p>
            <w:pPr>
              <w:widowControl w:val="0"/>
              <w:ind w:left="0" w:firstLine="0"/>
              <w:jc w:val="both"/>
              <w:rPr>
                <w:rFonts w:hint="default"/>
                <w:sz w:val="32"/>
                <w:szCs w:val="32"/>
                <w:lang w:val="en-IN"/>
              </w:rPr>
            </w:pPr>
            <w:r>
              <w:rPr>
                <w:rFonts w:hint="default"/>
                <w:sz w:val="32"/>
                <w:szCs w:val="32"/>
                <w:lang w:val="en-IN"/>
              </w:rPr>
              <w:t>Payment date</w:t>
            </w:r>
          </w:p>
        </w:tc>
      </w:tr>
    </w:tbl>
    <w:p>
      <w:pPr>
        <w:ind w:left="0" w:firstLine="0"/>
        <w:rPr>
          <w:sz w:val="32"/>
          <w:szCs w:val="32"/>
          <w:lang w:val="en-US"/>
        </w:rPr>
      </w:pPr>
    </w:p>
    <w:p>
      <w:pPr>
        <w:ind w:left="0" w:firstLine="0"/>
        <w:rPr>
          <w:b/>
          <w:bCs/>
          <w:szCs w:val="36"/>
          <w:lang w:val="en-US"/>
        </w:rPr>
      </w:pPr>
      <w:r>
        <w:rPr>
          <w:rFonts w:hint="default"/>
          <w:b/>
          <w:bCs/>
          <w:szCs w:val="36"/>
          <w:lang w:val="en-IN"/>
        </w:rPr>
        <w:t>Enquiry</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4"/>
        <w:gridCol w:w="1940"/>
        <w:gridCol w:w="2177"/>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jc w:val="both"/>
              <w:rPr>
                <w:sz w:val="32"/>
                <w:szCs w:val="32"/>
                <w:lang w:val="en-US"/>
              </w:rPr>
            </w:pPr>
            <w:r>
              <w:rPr>
                <w:b/>
                <w:bCs/>
                <w:sz w:val="32"/>
                <w:szCs w:val="32"/>
                <w:lang w:val="en-US"/>
              </w:rPr>
              <w:t>Field Name</w:t>
            </w:r>
          </w:p>
        </w:tc>
        <w:tc>
          <w:tcPr>
            <w:tcW w:w="1905" w:type="dxa"/>
          </w:tcPr>
          <w:p>
            <w:pPr>
              <w:widowControl w:val="0"/>
              <w:jc w:val="both"/>
              <w:rPr>
                <w:sz w:val="32"/>
                <w:szCs w:val="32"/>
                <w:lang w:val="en-US"/>
              </w:rPr>
            </w:pPr>
            <w:r>
              <w:rPr>
                <w:b/>
                <w:bCs/>
                <w:sz w:val="32"/>
                <w:szCs w:val="32"/>
                <w:lang w:val="en-US"/>
              </w:rPr>
              <w:t>Data Type</w:t>
            </w:r>
          </w:p>
        </w:tc>
        <w:tc>
          <w:tcPr>
            <w:tcW w:w="2177" w:type="dxa"/>
          </w:tcPr>
          <w:p>
            <w:pPr>
              <w:widowControl w:val="0"/>
              <w:jc w:val="both"/>
              <w:rPr>
                <w:sz w:val="32"/>
                <w:szCs w:val="32"/>
                <w:lang w:val="en-US"/>
              </w:rPr>
            </w:pPr>
            <w:r>
              <w:rPr>
                <w:b/>
                <w:bCs/>
                <w:sz w:val="32"/>
                <w:szCs w:val="32"/>
                <w:lang w:val="en-US"/>
              </w:rPr>
              <w:t>Constraints</w:t>
            </w:r>
          </w:p>
        </w:tc>
        <w:tc>
          <w:tcPr>
            <w:tcW w:w="2547"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eq_id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Primer Key</w:t>
            </w:r>
          </w:p>
        </w:tc>
        <w:tc>
          <w:tcPr>
            <w:tcW w:w="2547" w:type="dxa"/>
          </w:tcPr>
          <w:p>
            <w:pPr>
              <w:widowControl w:val="0"/>
              <w:ind w:left="0" w:firstLine="0"/>
              <w:jc w:val="both"/>
              <w:rPr>
                <w:sz w:val="32"/>
                <w:szCs w:val="32"/>
                <w:lang w:val="en-US"/>
              </w:rPr>
            </w:pPr>
            <w:r>
              <w:rPr>
                <w:rFonts w:hint="default"/>
                <w:sz w:val="32"/>
                <w:szCs w:val="32"/>
                <w:lang w:val="en-IN"/>
              </w:rPr>
              <w:t>Enquiry</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Foreign Key</w:t>
            </w:r>
          </w:p>
        </w:tc>
        <w:tc>
          <w:tcPr>
            <w:tcW w:w="2547"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customer_name</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sz w:val="32"/>
                <w:szCs w:val="32"/>
                <w:lang w:val="en-US"/>
              </w:rPr>
            </w:pPr>
            <w:r>
              <w:rPr>
                <w:rFonts w:hint="default"/>
                <w:sz w:val="32"/>
                <w:szCs w:val="32"/>
                <w:lang w:val="en-IN"/>
              </w:rPr>
              <w:t xml:space="preserve">Customer </w:t>
            </w:r>
            <w:r>
              <w:rPr>
                <w:sz w:val="32"/>
                <w:szCs w:val="32"/>
                <w:lang w:val="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email</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Customer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phone_no</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enquiry</w:t>
            </w:r>
          </w:p>
        </w:tc>
        <w:tc>
          <w:tcPr>
            <w:tcW w:w="1905" w:type="dxa"/>
          </w:tcPr>
          <w:p>
            <w:pPr>
              <w:widowControl w:val="0"/>
              <w:ind w:left="0" w:firstLine="0"/>
              <w:jc w:val="both"/>
              <w:rPr>
                <w:sz w:val="32"/>
                <w:szCs w:val="32"/>
                <w:lang w:val="en-US"/>
              </w:rPr>
            </w:pPr>
            <w:r>
              <w:rPr>
                <w:rFonts w:hint="default"/>
                <w:sz w:val="32"/>
                <w:szCs w:val="32"/>
                <w:lang w:val="en-IN"/>
              </w:rPr>
              <w:t>Varchar(500)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Enquiry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status</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rFonts w:hint="default"/>
                <w:sz w:val="32"/>
                <w:szCs w:val="32"/>
                <w:lang w:val="en-IN"/>
              </w:rPr>
            </w:pPr>
            <w:r>
              <w:rPr>
                <w:rFonts w:hint="default"/>
                <w:sz w:val="32"/>
                <w:szCs w:val="32"/>
                <w:lang w:val="en-IN"/>
              </w:rPr>
              <w:t>Unclear</w:t>
            </w:r>
          </w:p>
        </w:tc>
        <w:tc>
          <w:tcPr>
            <w:tcW w:w="2547" w:type="dxa"/>
          </w:tcPr>
          <w:p>
            <w:pPr>
              <w:widowControl w:val="0"/>
              <w:ind w:left="0" w:firstLine="0"/>
              <w:jc w:val="both"/>
              <w:rPr>
                <w:sz w:val="32"/>
                <w:szCs w:val="32"/>
                <w:lang w:val="en-US"/>
              </w:rPr>
            </w:pPr>
            <w:r>
              <w:rPr>
                <w:rFonts w:hint="default"/>
                <w:sz w:val="32"/>
                <w:szCs w:val="32"/>
                <w:lang w:val="en-IN"/>
              </w:rPr>
              <w:t>Enquiry status</w:t>
            </w:r>
            <w:r>
              <w:rPr>
                <w:sz w:val="32"/>
                <w:szCs w:val="32"/>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date</w:t>
            </w:r>
          </w:p>
        </w:tc>
        <w:tc>
          <w:tcPr>
            <w:tcW w:w="1905" w:type="dxa"/>
          </w:tcPr>
          <w:p>
            <w:pPr>
              <w:widowControl w:val="0"/>
              <w:ind w:left="0" w:firstLine="0"/>
              <w:jc w:val="both"/>
              <w:rPr>
                <w:rFonts w:hint="default"/>
                <w:sz w:val="32"/>
                <w:szCs w:val="32"/>
                <w:lang w:val="en-IN"/>
              </w:rPr>
            </w:pPr>
            <w:r>
              <w:rPr>
                <w:rFonts w:hint="default"/>
                <w:sz w:val="32"/>
                <w:szCs w:val="32"/>
                <w:lang w:val="en-IN"/>
              </w:rPr>
              <w:t>Datetime</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Enquiry date</w:t>
            </w:r>
          </w:p>
        </w:tc>
      </w:tr>
    </w:tbl>
    <w:p>
      <w:pPr>
        <w:ind w:left="0" w:firstLine="0"/>
        <w:rPr>
          <w:sz w:val="32"/>
          <w:szCs w:val="32"/>
          <w:lang w:val="en-US"/>
        </w:rPr>
      </w:pPr>
    </w:p>
    <w:p>
      <w:pPr>
        <w:ind w:left="0" w:firstLine="0"/>
        <w:rPr>
          <w:b/>
          <w:bCs/>
          <w:szCs w:val="36"/>
          <w:lang w:val="en-US"/>
        </w:rPr>
      </w:pPr>
    </w:p>
    <w:p>
      <w:pPr>
        <w:ind w:left="0" w:firstLine="0"/>
        <w:rPr>
          <w:b/>
          <w:bCs/>
          <w:szCs w:val="36"/>
          <w:lang w:val="en-US"/>
        </w:rPr>
      </w:pPr>
    </w:p>
    <w:p>
      <w:pPr>
        <w:ind w:left="0" w:firstLine="0"/>
        <w:rPr>
          <w:b/>
          <w:bCs/>
          <w:szCs w:val="36"/>
          <w:lang w:val="en-US"/>
        </w:rPr>
      </w:pPr>
      <w:r>
        <w:rPr>
          <w:rFonts w:hint="default"/>
          <w:b/>
          <w:bCs/>
          <w:szCs w:val="36"/>
          <w:lang w:val="en-IN"/>
        </w:rPr>
        <w:t>Feedback</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feedback_id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Feedback</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review</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Review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comment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Comment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sz w:val="32"/>
                <w:szCs w:val="32"/>
                <w:lang w:val="en-US"/>
              </w:rPr>
            </w:pPr>
            <w:r>
              <w:rPr>
                <w:sz w:val="32"/>
                <w:szCs w:val="32"/>
                <w:lang w:val="en-US"/>
              </w:rPr>
              <w:t>Date</w:t>
            </w:r>
            <w:r>
              <w:rPr>
                <w:rFonts w:hint="default"/>
                <w:sz w:val="32"/>
                <w:szCs w:val="32"/>
                <w:lang w:val="en-IN"/>
              </w:rPr>
              <w:t>t</w:t>
            </w:r>
            <w:r>
              <w:rPr>
                <w:sz w:val="32"/>
                <w:szCs w:val="32"/>
                <w:lang w:val="en-US"/>
              </w:rPr>
              <w: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sz w:val="32"/>
                <w:szCs w:val="32"/>
                <w:lang w:val="en-US"/>
              </w:rPr>
              <w:t xml:space="preserve">Date Of </w:t>
            </w:r>
            <w:r>
              <w:rPr>
                <w:rFonts w:hint="default"/>
                <w:sz w:val="32"/>
                <w:szCs w:val="32"/>
                <w:lang w:val="en-IN"/>
              </w:rPr>
              <w:t>feedback</w:t>
            </w:r>
          </w:p>
        </w:tc>
      </w:tr>
    </w:tbl>
    <w:p>
      <w:pPr>
        <w:ind w:left="0" w:firstLine="0"/>
        <w:rPr>
          <w:sz w:val="32"/>
          <w:szCs w:val="32"/>
          <w:lang w:val="en-US"/>
        </w:rPr>
      </w:pPr>
    </w:p>
    <w:p>
      <w:pPr>
        <w:ind w:left="0" w:firstLine="0"/>
        <w:rPr>
          <w:b/>
          <w:bCs/>
          <w:szCs w:val="36"/>
          <w:lang w:val="en-US"/>
        </w:rPr>
      </w:pPr>
      <w:r>
        <w:rPr>
          <w:rFonts w:hint="default"/>
          <w:b/>
          <w:bCs/>
          <w:szCs w:val="36"/>
          <w:lang w:val="en-IN"/>
        </w:rPr>
        <w:t>Normal Booking</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booking_id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Booking</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no_of_persons</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Number of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pickup_point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Pickup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drop_point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Drop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 </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Datetime </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status</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Unbooked</w:t>
            </w:r>
          </w:p>
        </w:tc>
        <w:tc>
          <w:tcPr>
            <w:tcW w:w="2394" w:type="dxa"/>
          </w:tcPr>
          <w:p>
            <w:pPr>
              <w:widowControl w:val="0"/>
              <w:ind w:left="0" w:firstLine="0"/>
              <w:jc w:val="both"/>
              <w:rPr>
                <w:rFonts w:hint="default"/>
                <w:sz w:val="32"/>
                <w:szCs w:val="32"/>
                <w:lang w:val="en-IN"/>
              </w:rPr>
            </w:pPr>
            <w:r>
              <w:rPr>
                <w:rFonts w:hint="default"/>
                <w:sz w:val="32"/>
                <w:szCs w:val="32"/>
                <w:lang w:val="en-IN"/>
              </w:rPr>
              <w:t>Booking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payment_st</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Unpaid</w:t>
            </w:r>
          </w:p>
        </w:tc>
        <w:tc>
          <w:tcPr>
            <w:tcW w:w="2394" w:type="dxa"/>
          </w:tcPr>
          <w:p>
            <w:pPr>
              <w:widowControl w:val="0"/>
              <w:ind w:left="0" w:firstLine="0"/>
              <w:jc w:val="both"/>
              <w:rPr>
                <w:rFonts w:hint="default"/>
                <w:sz w:val="32"/>
                <w:szCs w:val="32"/>
                <w:lang w:val="en-IN"/>
              </w:rPr>
            </w:pPr>
            <w:r>
              <w:rPr>
                <w:rFonts w:hint="default"/>
                <w:sz w:val="32"/>
                <w:szCs w:val="32"/>
                <w:lang w:val="en-IN"/>
              </w:rPr>
              <w:t>Payment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drviver_id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driver_ph_no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vehical_no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Vehicle registration number</w:t>
            </w:r>
          </w:p>
        </w:tc>
      </w:tr>
    </w:tbl>
    <w:p>
      <w:pPr>
        <w:ind w:left="0" w:firstLine="0"/>
        <w:rPr>
          <w:sz w:val="32"/>
          <w:szCs w:val="32"/>
          <w:lang w:val="en-US"/>
        </w:rPr>
      </w:pPr>
    </w:p>
    <w:p>
      <w:pPr>
        <w:ind w:left="0" w:firstLine="0"/>
        <w:rPr>
          <w:b/>
          <w:bCs/>
          <w:szCs w:val="36"/>
          <w:lang w:val="en-US"/>
        </w:rPr>
      </w:pPr>
      <w:r>
        <w:rPr>
          <w:rFonts w:hint="default"/>
          <w:b/>
          <w:bCs/>
          <w:szCs w:val="36"/>
          <w:lang w:val="en-IN"/>
        </w:rPr>
        <w:t>Package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Package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package_dec</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capacity</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package_price</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sz w:val="32"/>
                <w:szCs w:val="32"/>
                <w:lang w:val="en-US"/>
              </w:rPr>
            </w:pPr>
            <w:r>
              <w:rPr>
                <w:sz w:val="32"/>
                <w:szCs w:val="32"/>
                <w:lang w:val="en-US"/>
              </w:rPr>
              <w:t>Date</w:t>
            </w:r>
            <w:r>
              <w:rPr>
                <w:rFonts w:hint="default"/>
                <w:sz w:val="32"/>
                <w:szCs w:val="32"/>
                <w:lang w:val="en-IN"/>
              </w:rPr>
              <w:t>t</w:t>
            </w:r>
            <w:r>
              <w:rPr>
                <w:sz w:val="32"/>
                <w:szCs w:val="32"/>
                <w:lang w:val="en-US"/>
              </w:rPr>
              <w: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lunch date</w:t>
            </w:r>
          </w:p>
        </w:tc>
      </w:tr>
    </w:tbl>
    <w:p>
      <w:pPr>
        <w:ind w:left="0" w:firstLine="0"/>
        <w:rPr>
          <w:sz w:val="32"/>
          <w:szCs w:val="32"/>
          <w:lang w:val="en-US"/>
        </w:rPr>
      </w:pPr>
    </w:p>
    <w:p>
      <w:pPr>
        <w:ind w:left="0" w:firstLine="0"/>
        <w:rPr>
          <w:b/>
          <w:bCs/>
          <w:szCs w:val="36"/>
          <w:lang w:val="en-US"/>
        </w:rPr>
      </w:pPr>
      <w:r>
        <w:rPr>
          <w:rFonts w:hint="default"/>
          <w:b/>
          <w:bCs/>
          <w:szCs w:val="36"/>
          <w:lang w:val="en-IN"/>
        </w:rPr>
        <w:t>Package Booking</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pkg_b_id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Package booking</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package_desc</w:t>
            </w:r>
          </w:p>
        </w:tc>
        <w:tc>
          <w:tcPr>
            <w:tcW w:w="2394" w:type="dxa"/>
          </w:tcPr>
          <w:p>
            <w:pPr>
              <w:widowControl w:val="0"/>
              <w:ind w:left="0" w:firstLine="0"/>
              <w:jc w:val="both"/>
              <w:rPr>
                <w:rFonts w:hint="default"/>
                <w:sz w:val="32"/>
                <w:szCs w:val="32"/>
                <w:lang w:val="en-IN"/>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capacity</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package_price</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no_of_persons</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Number of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pickup_point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Pickup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drop_point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Drop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 </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Datetime </w:t>
            </w:r>
          </w:p>
        </w:tc>
        <w:tc>
          <w:tcPr>
            <w:tcW w:w="2394" w:type="dxa"/>
          </w:tcPr>
          <w:p>
            <w:pPr>
              <w:widowControl w:val="0"/>
              <w:ind w:left="0" w:firstLine="0"/>
              <w:jc w:val="both"/>
              <w:rPr>
                <w:rFonts w:hint="default"/>
                <w:sz w:val="32"/>
                <w:szCs w:val="32"/>
                <w:lang w:val="en-IN"/>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Booking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status</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Unbooked</w:t>
            </w:r>
          </w:p>
        </w:tc>
        <w:tc>
          <w:tcPr>
            <w:tcW w:w="2394" w:type="dxa"/>
          </w:tcPr>
          <w:p>
            <w:pPr>
              <w:widowControl w:val="0"/>
              <w:ind w:left="0" w:firstLine="0"/>
              <w:jc w:val="both"/>
              <w:rPr>
                <w:rFonts w:hint="default"/>
                <w:sz w:val="32"/>
                <w:szCs w:val="32"/>
                <w:lang w:val="en-IN"/>
              </w:rPr>
            </w:pPr>
            <w:r>
              <w:rPr>
                <w:rFonts w:hint="default"/>
                <w:sz w:val="32"/>
                <w:szCs w:val="32"/>
                <w:lang w:val="en-IN"/>
              </w:rPr>
              <w:t>Booking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drviver_id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rFonts w:hint="default"/>
                <w:sz w:val="32"/>
                <w:szCs w:val="32"/>
                <w:lang w:val="en-IN"/>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driver_ph_no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vehical_no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Vehicle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payment_st</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Unpaid</w:t>
            </w:r>
          </w:p>
        </w:tc>
        <w:tc>
          <w:tcPr>
            <w:tcW w:w="2394" w:type="dxa"/>
          </w:tcPr>
          <w:p>
            <w:pPr>
              <w:widowControl w:val="0"/>
              <w:ind w:left="0" w:firstLine="0"/>
              <w:jc w:val="both"/>
              <w:rPr>
                <w:rFonts w:hint="default"/>
                <w:sz w:val="32"/>
                <w:szCs w:val="32"/>
                <w:lang w:val="en-IN"/>
              </w:rPr>
            </w:pPr>
            <w:r>
              <w:rPr>
                <w:rFonts w:hint="default"/>
                <w:sz w:val="32"/>
                <w:szCs w:val="32"/>
                <w:lang w:val="en-IN"/>
              </w:rPr>
              <w:t>Payment status</w:t>
            </w:r>
          </w:p>
        </w:tc>
      </w:tr>
    </w:tbl>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1440" w:leftChars="0" w:firstLine="720" w:firstLineChars="0"/>
        <w:rPr>
          <w:sz w:val="32"/>
          <w:szCs w:val="32"/>
          <w:lang w:val="en-US"/>
        </w:rPr>
      </w:pPr>
      <w:r>
        <w:rPr>
          <w:rFonts w:ascii="Copperplate Gothic Bold" w:hAnsi="Copperplate Gothic Bold"/>
          <w:b/>
          <w:bCs/>
          <w:sz w:val="56"/>
          <w:szCs w:val="56"/>
          <w:lang w:val="en-US"/>
        </w:rPr>
        <w:t xml:space="preserve">4.Form Design </w:t>
      </w:r>
    </w:p>
    <w:p>
      <w:pPr>
        <w:numPr>
          <w:ilvl w:val="0"/>
          <w:numId w:val="10"/>
        </w:numPr>
        <w:ind w:left="0" w:firstLine="0"/>
        <w:rPr>
          <w:b/>
          <w:bCs/>
          <w:sz w:val="32"/>
          <w:szCs w:val="32"/>
          <w:lang w:val="en-US"/>
        </w:rPr>
      </w:pPr>
      <w:r>
        <w:rPr>
          <w:rFonts w:hint="default"/>
          <w:b/>
          <w:bCs/>
          <w:sz w:val="32"/>
          <w:szCs w:val="32"/>
          <w:lang w:val="en-IN"/>
        </w:rPr>
        <w:t>Sign In</w:t>
      </w:r>
      <w:r>
        <w:rPr>
          <w:b/>
          <w:bCs/>
          <w:sz w:val="32"/>
          <w:szCs w:val="32"/>
          <w:lang w:val="en-US"/>
        </w:rPr>
        <w:t>:</w:t>
      </w:r>
    </w:p>
    <w:p>
      <w:pPr>
        <w:numPr>
          <w:ilvl w:val="0"/>
          <w:numId w:val="0"/>
        </w:numPr>
        <w:ind w:leftChars="0"/>
      </w:pPr>
      <w:r>
        <w:drawing>
          <wp:inline distT="0" distB="0" distL="114300" distR="114300">
            <wp:extent cx="5958205" cy="3027045"/>
            <wp:effectExtent l="0" t="0" r="635" b="5715"/>
            <wp:docPr id="2" name="Picture 1" descr="Screenshot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1368)"/>
                    <pic:cNvPicPr>
                      <a:picLocks noChangeAspect="1"/>
                    </pic:cNvPicPr>
                  </pic:nvPicPr>
                  <pic:blipFill>
                    <a:blip r:embed="rId16"/>
                    <a:stretch>
                      <a:fillRect/>
                    </a:stretch>
                  </pic:blipFill>
                  <pic:spPr>
                    <a:xfrm>
                      <a:off x="0" y="0"/>
                      <a:ext cx="5958205" cy="3027045"/>
                    </a:xfrm>
                    <a:prstGeom prst="rect">
                      <a:avLst/>
                    </a:prstGeom>
                  </pic:spPr>
                </pic:pic>
              </a:graphicData>
            </a:graphic>
          </wp:inline>
        </w:drawing>
      </w:r>
    </w:p>
    <w:p>
      <w:pPr>
        <w:numPr>
          <w:ilvl w:val="0"/>
          <w:numId w:val="0"/>
        </w:numPr>
        <w:ind w:leftChars="0"/>
        <w:rPr>
          <w:lang w:val="en-US"/>
        </w:rPr>
      </w:pPr>
    </w:p>
    <w:p>
      <w:pPr>
        <w:numPr>
          <w:ilvl w:val="0"/>
          <w:numId w:val="10"/>
        </w:numPr>
        <w:ind w:left="0" w:firstLine="0"/>
        <w:rPr>
          <w:b/>
          <w:bCs/>
          <w:sz w:val="32"/>
          <w:szCs w:val="32"/>
          <w:lang w:val="en-US"/>
        </w:rPr>
      </w:pPr>
      <w:r>
        <w:rPr>
          <w:rFonts w:hint="default"/>
          <w:b/>
          <w:bCs/>
          <w:sz w:val="32"/>
          <w:szCs w:val="32"/>
          <w:lang w:val="en-IN"/>
        </w:rPr>
        <w:t>Sign Up</w:t>
      </w:r>
      <w:r>
        <w:rPr>
          <w:b/>
          <w:bCs/>
          <w:sz w:val="32"/>
          <w:szCs w:val="32"/>
          <w:lang w:val="en-US"/>
        </w:rPr>
        <w:t>:</w:t>
      </w:r>
    </w:p>
    <w:p>
      <w:pPr>
        <w:numPr>
          <w:ilvl w:val="0"/>
          <w:numId w:val="0"/>
        </w:numPr>
        <w:ind w:leftChars="0"/>
        <w:rPr>
          <w:b/>
          <w:bCs/>
          <w:sz w:val="32"/>
          <w:szCs w:val="32"/>
          <w:lang w:val="en-US"/>
        </w:rPr>
      </w:pPr>
      <w:r>
        <w:drawing>
          <wp:inline distT="0" distB="0" distL="114300" distR="114300">
            <wp:extent cx="5902960" cy="2846070"/>
            <wp:effectExtent l="0" t="0" r="10160" b="3810"/>
            <wp:docPr id="1" name="Picture 1" descr="Screenshot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377)"/>
                    <pic:cNvPicPr>
                      <a:picLocks noChangeAspect="1"/>
                    </pic:cNvPicPr>
                  </pic:nvPicPr>
                  <pic:blipFill>
                    <a:blip r:embed="rId17"/>
                    <a:stretch>
                      <a:fillRect/>
                    </a:stretch>
                  </pic:blipFill>
                  <pic:spPr>
                    <a:xfrm>
                      <a:off x="0" y="0"/>
                      <a:ext cx="5902960" cy="2846070"/>
                    </a:xfrm>
                    <a:prstGeom prst="rect">
                      <a:avLst/>
                    </a:prstGeom>
                  </pic:spPr>
                </pic:pic>
              </a:graphicData>
            </a:graphic>
          </wp:inline>
        </w:drawing>
      </w:r>
    </w:p>
    <w:p>
      <w:pPr>
        <w:numPr>
          <w:ilvl w:val="0"/>
          <w:numId w:val="10"/>
        </w:numPr>
        <w:ind w:left="0" w:firstLine="0"/>
        <w:rPr>
          <w:b/>
          <w:bCs/>
          <w:sz w:val="32"/>
          <w:szCs w:val="32"/>
          <w:lang w:val="en-US"/>
        </w:rPr>
      </w:pPr>
      <w:r>
        <w:rPr>
          <w:rFonts w:hint="default"/>
          <w:b/>
          <w:bCs/>
          <w:sz w:val="32"/>
          <w:szCs w:val="32"/>
          <w:lang w:val="en-IN"/>
        </w:rPr>
        <w:t>Dashboard</w:t>
      </w:r>
      <w:r>
        <w:rPr>
          <w:b/>
          <w:bCs/>
          <w:sz w:val="32"/>
          <w:szCs w:val="32"/>
          <w:lang w:val="en-US"/>
        </w:rPr>
        <w:t>:</w:t>
      </w:r>
    </w:p>
    <w:p>
      <w:pPr>
        <w:ind w:left="0" w:firstLine="0"/>
      </w:pPr>
      <w:r>
        <w:drawing>
          <wp:inline distT="0" distB="0" distL="114300" distR="114300">
            <wp:extent cx="5928995" cy="3112770"/>
            <wp:effectExtent l="0" t="0" r="14605" b="11430"/>
            <wp:docPr id="4" name="Picture 3" descr="Screenshot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1564)"/>
                    <pic:cNvPicPr>
                      <a:picLocks noChangeAspect="1"/>
                    </pic:cNvPicPr>
                  </pic:nvPicPr>
                  <pic:blipFill>
                    <a:blip r:embed="rId18"/>
                    <a:stretch>
                      <a:fillRect/>
                    </a:stretch>
                  </pic:blipFill>
                  <pic:spPr>
                    <a:xfrm>
                      <a:off x="0" y="0"/>
                      <a:ext cx="5928995" cy="3112770"/>
                    </a:xfrm>
                    <a:prstGeom prst="rect">
                      <a:avLst/>
                    </a:prstGeom>
                  </pic:spPr>
                </pic:pic>
              </a:graphicData>
            </a:graphic>
          </wp:inline>
        </w:drawing>
      </w:r>
    </w:p>
    <w:p>
      <w:pPr>
        <w:ind w:left="0" w:firstLine="0"/>
        <w:rPr>
          <w:lang w:val="en-US"/>
        </w:rPr>
      </w:pPr>
    </w:p>
    <w:p>
      <w:pPr>
        <w:numPr>
          <w:ilvl w:val="0"/>
          <w:numId w:val="10"/>
        </w:numPr>
        <w:ind w:left="0" w:firstLine="0"/>
        <w:rPr>
          <w:b/>
          <w:bCs/>
          <w:sz w:val="32"/>
          <w:szCs w:val="32"/>
          <w:lang w:val="en-US"/>
        </w:rPr>
      </w:pPr>
      <w:r>
        <w:rPr>
          <w:rFonts w:hint="default"/>
          <w:b/>
          <w:bCs/>
          <w:sz w:val="32"/>
          <w:szCs w:val="32"/>
          <w:lang w:val="en-US"/>
        </w:rPr>
        <w:t>Package Booking(Client Side)</w:t>
      </w:r>
      <w:r>
        <w:rPr>
          <w:b/>
          <w:bCs/>
          <w:sz w:val="32"/>
          <w:szCs w:val="32"/>
          <w:lang w:val="en-US"/>
        </w:rPr>
        <w:t>:</w:t>
      </w:r>
    </w:p>
    <w:p>
      <w:pPr>
        <w:ind w:left="0" w:firstLine="0"/>
        <w:rPr>
          <w:b/>
          <w:bCs/>
          <w:sz w:val="32"/>
          <w:szCs w:val="32"/>
          <w:lang w:val="en-US"/>
        </w:rPr>
      </w:pPr>
      <w:r>
        <w:drawing>
          <wp:inline distT="0" distB="0" distL="114300" distR="114300">
            <wp:extent cx="5951855" cy="3130550"/>
            <wp:effectExtent l="0" t="0" r="6985" b="8890"/>
            <wp:docPr id="3" name="Picture 1" descr="Screenshot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1379)"/>
                    <pic:cNvPicPr>
                      <a:picLocks noChangeAspect="1"/>
                    </pic:cNvPicPr>
                  </pic:nvPicPr>
                  <pic:blipFill>
                    <a:blip r:embed="rId19"/>
                    <a:stretch>
                      <a:fillRect/>
                    </a:stretch>
                  </pic:blipFill>
                  <pic:spPr>
                    <a:xfrm>
                      <a:off x="0" y="0"/>
                      <a:ext cx="5951855" cy="3130550"/>
                    </a:xfrm>
                    <a:prstGeom prst="rect">
                      <a:avLst/>
                    </a:prstGeom>
                  </pic:spPr>
                </pic:pic>
              </a:graphicData>
            </a:graphic>
          </wp:inline>
        </w:drawing>
      </w:r>
    </w:p>
    <w:p>
      <w:pPr>
        <w:numPr>
          <w:ilvl w:val="0"/>
          <w:numId w:val="0"/>
        </w:numPr>
        <w:ind w:leftChars="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Normal Booking(Client Side)</w:t>
      </w:r>
      <w:r>
        <w:rPr>
          <w:b/>
          <w:bCs/>
          <w:sz w:val="32"/>
          <w:szCs w:val="32"/>
          <w:lang w:val="en-US"/>
        </w:rPr>
        <w:t>:</w:t>
      </w:r>
    </w:p>
    <w:p>
      <w:pPr>
        <w:ind w:left="0" w:firstLine="0"/>
      </w:pPr>
      <w:r>
        <w:drawing>
          <wp:inline distT="0" distB="0" distL="114300" distR="114300">
            <wp:extent cx="5861685" cy="3120390"/>
            <wp:effectExtent l="0" t="0" r="5715" b="3810"/>
            <wp:docPr id="5" name="Picture 1" descr="Screenshot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Screenshot (1380)"/>
                    <pic:cNvPicPr>
                      <a:picLocks noChangeAspect="1"/>
                    </pic:cNvPicPr>
                  </pic:nvPicPr>
                  <pic:blipFill>
                    <a:blip r:embed="rId20"/>
                    <a:stretch>
                      <a:fillRect/>
                    </a:stretch>
                  </pic:blipFill>
                  <pic:spPr>
                    <a:xfrm>
                      <a:off x="0" y="0"/>
                      <a:ext cx="5861685" cy="3120390"/>
                    </a:xfrm>
                    <a:prstGeom prst="rect">
                      <a:avLst/>
                    </a:prstGeom>
                  </pic:spPr>
                </pic:pic>
              </a:graphicData>
            </a:graphic>
          </wp:inline>
        </w:drawing>
      </w:r>
    </w:p>
    <w:p>
      <w:pPr>
        <w:ind w:left="0" w:firstLine="0"/>
        <w:rPr>
          <w:lang w:val="en-US"/>
        </w:rPr>
      </w:pPr>
    </w:p>
    <w:p>
      <w:pPr>
        <w:numPr>
          <w:ilvl w:val="0"/>
          <w:numId w:val="10"/>
        </w:numPr>
        <w:ind w:left="0" w:firstLine="0"/>
        <w:rPr>
          <w:b/>
          <w:bCs/>
          <w:sz w:val="32"/>
          <w:szCs w:val="32"/>
          <w:lang w:val="en-US"/>
        </w:rPr>
      </w:pPr>
      <w:r>
        <w:rPr>
          <w:rFonts w:hint="default"/>
          <w:b/>
          <w:bCs/>
          <w:sz w:val="32"/>
          <w:szCs w:val="32"/>
          <w:lang w:val="en-IN"/>
        </w:rPr>
        <w:t>Cabs</w:t>
      </w:r>
      <w:r>
        <w:rPr>
          <w:b/>
          <w:bCs/>
          <w:sz w:val="32"/>
          <w:szCs w:val="32"/>
          <w:lang w:val="en-US"/>
        </w:rPr>
        <w:t>:</w:t>
      </w:r>
    </w:p>
    <w:p>
      <w:pPr>
        <w:ind w:left="0" w:firstLine="0"/>
        <w:rPr>
          <w:b/>
          <w:bCs/>
          <w:sz w:val="32"/>
          <w:szCs w:val="32"/>
          <w:lang w:val="en-US"/>
        </w:rPr>
      </w:pPr>
      <w:r>
        <w:drawing>
          <wp:inline distT="0" distB="0" distL="114300" distR="114300">
            <wp:extent cx="5918835" cy="3088005"/>
            <wp:effectExtent l="0" t="0" r="9525" b="5715"/>
            <wp:docPr id="7" name="Picture 1" descr="Screenshot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Screenshot (1383)"/>
                    <pic:cNvPicPr>
                      <a:picLocks noChangeAspect="1"/>
                    </pic:cNvPicPr>
                  </pic:nvPicPr>
                  <pic:blipFill>
                    <a:blip r:embed="rId21"/>
                    <a:stretch>
                      <a:fillRect/>
                    </a:stretch>
                  </pic:blipFill>
                  <pic:spPr>
                    <a:xfrm>
                      <a:off x="0" y="0"/>
                      <a:ext cx="5918835" cy="3088005"/>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rFonts w:hint="default"/>
          <w:b/>
          <w:bCs/>
          <w:sz w:val="32"/>
          <w:szCs w:val="32"/>
          <w:lang w:val="en-US"/>
        </w:rPr>
        <w:t>Pa</w:t>
      </w:r>
      <w:r>
        <w:rPr>
          <w:rFonts w:hint="default"/>
          <w:b/>
          <w:bCs/>
          <w:sz w:val="32"/>
          <w:szCs w:val="32"/>
          <w:lang w:val="en-IN"/>
        </w:rPr>
        <w:t>c</w:t>
      </w:r>
      <w:r>
        <w:rPr>
          <w:rFonts w:hint="default"/>
          <w:b/>
          <w:bCs/>
          <w:sz w:val="32"/>
          <w:szCs w:val="32"/>
          <w:lang w:val="en-US"/>
        </w:rPr>
        <w:t>kage Booking Form</w:t>
      </w:r>
      <w:r>
        <w:rPr>
          <w:b/>
          <w:bCs/>
          <w:sz w:val="32"/>
          <w:szCs w:val="32"/>
          <w:lang w:val="en-US"/>
        </w:rPr>
        <w:t>:</w:t>
      </w:r>
    </w:p>
    <w:p>
      <w:pPr>
        <w:ind w:left="0" w:firstLine="0"/>
        <w:rPr>
          <w:rFonts w:hint="default"/>
          <w:b/>
          <w:bCs/>
          <w:sz w:val="32"/>
          <w:szCs w:val="32"/>
          <w:lang w:val="en-IN"/>
        </w:rPr>
      </w:pPr>
      <w:r>
        <w:drawing>
          <wp:inline distT="0" distB="0" distL="114300" distR="114300">
            <wp:extent cx="5956935" cy="3122930"/>
            <wp:effectExtent l="0" t="0" r="1905" b="1270"/>
            <wp:docPr id="8" name="Picture 1" descr="Screenshot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Screenshot (1385)"/>
                    <pic:cNvPicPr>
                      <a:picLocks noChangeAspect="1"/>
                    </pic:cNvPicPr>
                  </pic:nvPicPr>
                  <pic:blipFill>
                    <a:blip r:embed="rId22"/>
                    <a:stretch>
                      <a:fillRect/>
                    </a:stretch>
                  </pic:blipFill>
                  <pic:spPr>
                    <a:xfrm>
                      <a:off x="0" y="0"/>
                      <a:ext cx="5956935" cy="312293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Normal Booking Form</w:t>
      </w:r>
      <w:r>
        <w:rPr>
          <w:b/>
          <w:bCs/>
          <w:sz w:val="32"/>
          <w:szCs w:val="32"/>
          <w:lang w:val="en-US"/>
        </w:rPr>
        <w:t>:</w:t>
      </w:r>
    </w:p>
    <w:p>
      <w:pPr>
        <w:ind w:left="0" w:firstLine="0"/>
        <w:rPr>
          <w:b/>
          <w:bCs/>
          <w:sz w:val="32"/>
          <w:szCs w:val="32"/>
          <w:lang w:val="en-US"/>
        </w:rPr>
      </w:pPr>
      <w:r>
        <w:drawing>
          <wp:inline distT="0" distB="0" distL="114300" distR="114300">
            <wp:extent cx="6015355" cy="3173730"/>
            <wp:effectExtent l="0" t="0" r="4445" b="11430"/>
            <wp:docPr id="9" name="Picture 1" descr="Screenshot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creenshot (1386)"/>
                    <pic:cNvPicPr>
                      <a:picLocks noChangeAspect="1"/>
                    </pic:cNvPicPr>
                  </pic:nvPicPr>
                  <pic:blipFill>
                    <a:blip r:embed="rId23"/>
                    <a:stretch>
                      <a:fillRect/>
                    </a:stretch>
                  </pic:blipFill>
                  <pic:spPr>
                    <a:xfrm>
                      <a:off x="0" y="0"/>
                      <a:ext cx="6015355" cy="3173730"/>
                    </a:xfrm>
                    <a:prstGeom prst="rect">
                      <a:avLst/>
                    </a:prstGeom>
                  </pic:spPr>
                </pic:pic>
              </a:graphicData>
            </a:graphic>
          </wp:inline>
        </w:drawing>
      </w:r>
    </w:p>
    <w:p>
      <w:pPr>
        <w:tabs>
          <w:tab w:val="left" w:pos="2900"/>
        </w:tabs>
        <w:ind w:left="0" w:leftChars="0" w:firstLine="0" w:firstLineChars="0"/>
        <w:rPr>
          <w:sz w:val="44"/>
          <w:szCs w:val="44"/>
          <w:lang w:val="en-US"/>
        </w:rPr>
      </w:pPr>
    </w:p>
    <w:p>
      <w:pPr>
        <w:numPr>
          <w:ilvl w:val="0"/>
          <w:numId w:val="10"/>
        </w:numPr>
        <w:ind w:left="0" w:firstLine="0"/>
        <w:rPr>
          <w:b/>
          <w:bCs/>
          <w:sz w:val="32"/>
          <w:szCs w:val="32"/>
          <w:lang w:val="en-US"/>
        </w:rPr>
      </w:pPr>
      <w:r>
        <w:rPr>
          <w:rFonts w:hint="default"/>
          <w:b/>
          <w:bCs/>
          <w:sz w:val="32"/>
          <w:szCs w:val="32"/>
          <w:lang w:val="en-US"/>
        </w:rPr>
        <w:t>Add Cab Details From</w:t>
      </w:r>
      <w:r>
        <w:rPr>
          <w:b/>
          <w:bCs/>
          <w:sz w:val="32"/>
          <w:szCs w:val="32"/>
          <w:lang w:val="en-US"/>
        </w:rPr>
        <w:t>:</w:t>
      </w:r>
    </w:p>
    <w:p>
      <w:pPr>
        <w:ind w:left="0" w:firstLine="0"/>
        <w:rPr>
          <w:rFonts w:hint="default"/>
          <w:b/>
          <w:bCs/>
          <w:sz w:val="32"/>
          <w:szCs w:val="32"/>
          <w:lang w:val="en-IN"/>
        </w:rPr>
      </w:pPr>
      <w:r>
        <w:drawing>
          <wp:inline distT="0" distB="0" distL="114300" distR="114300">
            <wp:extent cx="5897245" cy="3096895"/>
            <wp:effectExtent l="0" t="0" r="635" b="12065"/>
            <wp:docPr id="10" name="Picture 1" descr="Screenshot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Screenshot (1387)"/>
                    <pic:cNvPicPr>
                      <a:picLocks noChangeAspect="1"/>
                    </pic:cNvPicPr>
                  </pic:nvPicPr>
                  <pic:blipFill>
                    <a:blip r:embed="rId24"/>
                    <a:stretch>
                      <a:fillRect/>
                    </a:stretch>
                  </pic:blipFill>
                  <pic:spPr>
                    <a:xfrm>
                      <a:off x="0" y="0"/>
                      <a:ext cx="5897245" cy="30968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Edit Cab Details Form</w:t>
      </w:r>
      <w:r>
        <w:rPr>
          <w:b/>
          <w:bCs/>
          <w:sz w:val="32"/>
          <w:szCs w:val="32"/>
          <w:lang w:val="en-US"/>
        </w:rPr>
        <w:t>:</w:t>
      </w:r>
    </w:p>
    <w:p>
      <w:pPr>
        <w:ind w:left="0" w:firstLine="0"/>
        <w:rPr>
          <w:rFonts w:hint="default"/>
          <w:b/>
          <w:bCs/>
          <w:sz w:val="32"/>
          <w:szCs w:val="32"/>
          <w:lang w:val="en-IN"/>
        </w:rPr>
      </w:pPr>
      <w:r>
        <w:drawing>
          <wp:inline distT="0" distB="0" distL="114300" distR="114300">
            <wp:extent cx="5996940" cy="3154045"/>
            <wp:effectExtent l="0" t="0" r="7620" b="635"/>
            <wp:docPr id="11" name="Picture 1" descr="Screenshot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creenshot (1388)"/>
                    <pic:cNvPicPr>
                      <a:picLocks noChangeAspect="1"/>
                    </pic:cNvPicPr>
                  </pic:nvPicPr>
                  <pic:blipFill>
                    <a:blip r:embed="rId25"/>
                    <a:stretch>
                      <a:fillRect/>
                    </a:stretch>
                  </pic:blipFill>
                  <pic:spPr>
                    <a:xfrm>
                      <a:off x="0" y="0"/>
                      <a:ext cx="5996940" cy="3154045"/>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rFonts w:hint="default"/>
          <w:b/>
          <w:bCs/>
          <w:sz w:val="32"/>
          <w:szCs w:val="32"/>
          <w:lang w:val="en-US"/>
        </w:rPr>
        <w:t>Driver</w:t>
      </w:r>
      <w:r>
        <w:rPr>
          <w:b/>
          <w:bCs/>
          <w:sz w:val="32"/>
          <w:szCs w:val="32"/>
          <w:lang w:val="en-US"/>
        </w:rPr>
        <w:t>:</w:t>
      </w:r>
    </w:p>
    <w:p>
      <w:pPr>
        <w:ind w:left="0" w:firstLine="0"/>
        <w:rPr>
          <w:rFonts w:hint="default"/>
          <w:b/>
          <w:bCs/>
          <w:sz w:val="32"/>
          <w:szCs w:val="32"/>
          <w:lang w:val="en-IN"/>
        </w:rPr>
      </w:pPr>
      <w:r>
        <w:drawing>
          <wp:inline distT="0" distB="0" distL="114300" distR="114300">
            <wp:extent cx="5947410" cy="3112770"/>
            <wp:effectExtent l="0" t="0" r="11430" b="11430"/>
            <wp:docPr id="12" name="Picture 1" descr="Screenshot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Screenshot (1389)"/>
                    <pic:cNvPicPr>
                      <a:picLocks noChangeAspect="1"/>
                    </pic:cNvPicPr>
                  </pic:nvPicPr>
                  <pic:blipFill>
                    <a:blip r:embed="rId26"/>
                    <a:stretch>
                      <a:fillRect/>
                    </a:stretch>
                  </pic:blipFill>
                  <pic:spPr>
                    <a:xfrm>
                      <a:off x="0" y="0"/>
                      <a:ext cx="5947410" cy="31127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Add Driver Details Form</w:t>
      </w:r>
      <w:r>
        <w:rPr>
          <w:b/>
          <w:bCs/>
          <w:sz w:val="32"/>
          <w:szCs w:val="32"/>
          <w:lang w:val="en-US"/>
        </w:rPr>
        <w:t>:</w:t>
      </w:r>
    </w:p>
    <w:p>
      <w:pPr>
        <w:ind w:left="0" w:firstLine="0"/>
        <w:rPr>
          <w:b/>
          <w:bCs/>
          <w:sz w:val="32"/>
          <w:szCs w:val="32"/>
          <w:lang w:val="en-US"/>
        </w:rPr>
      </w:pPr>
      <w:r>
        <w:drawing>
          <wp:inline distT="0" distB="0" distL="114300" distR="114300">
            <wp:extent cx="5994400" cy="3126740"/>
            <wp:effectExtent l="0" t="0" r="10160" b="12700"/>
            <wp:docPr id="13" name="Picture 1" descr="Screenshot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1391)"/>
                    <pic:cNvPicPr>
                      <a:picLocks noChangeAspect="1"/>
                    </pic:cNvPicPr>
                  </pic:nvPicPr>
                  <pic:blipFill>
                    <a:blip r:embed="rId27"/>
                    <a:stretch>
                      <a:fillRect/>
                    </a:stretch>
                  </pic:blipFill>
                  <pic:spPr>
                    <a:xfrm>
                      <a:off x="0" y="0"/>
                      <a:ext cx="5994400" cy="312674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rFonts w:hint="default"/>
          <w:b/>
          <w:bCs/>
          <w:sz w:val="32"/>
          <w:szCs w:val="32"/>
          <w:lang w:val="en-US"/>
        </w:rPr>
        <w:t>Edit Driver Details Form</w:t>
      </w:r>
      <w:r>
        <w:rPr>
          <w:b/>
          <w:bCs/>
          <w:sz w:val="32"/>
          <w:szCs w:val="32"/>
          <w:lang w:val="en-US"/>
        </w:rPr>
        <w:t>:</w:t>
      </w:r>
    </w:p>
    <w:p>
      <w:pPr>
        <w:ind w:left="0" w:firstLine="0"/>
        <w:rPr>
          <w:rFonts w:hint="default"/>
          <w:b/>
          <w:bCs/>
          <w:sz w:val="32"/>
          <w:szCs w:val="32"/>
          <w:lang w:val="en-IN"/>
        </w:rPr>
      </w:pPr>
      <w:r>
        <w:drawing>
          <wp:inline distT="0" distB="0" distL="114300" distR="114300">
            <wp:extent cx="5969635" cy="3100070"/>
            <wp:effectExtent l="0" t="0" r="4445" b="8890"/>
            <wp:docPr id="14" name="Picture 1" descr="Screenshot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Screenshot (1392)"/>
                    <pic:cNvPicPr>
                      <a:picLocks noChangeAspect="1"/>
                    </pic:cNvPicPr>
                  </pic:nvPicPr>
                  <pic:blipFill>
                    <a:blip r:embed="rId28"/>
                    <a:stretch>
                      <a:fillRect/>
                    </a:stretch>
                  </pic:blipFill>
                  <pic:spPr>
                    <a:xfrm>
                      <a:off x="0" y="0"/>
                      <a:ext cx="5969635" cy="31000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Driver Payment Form</w:t>
      </w:r>
      <w:r>
        <w:rPr>
          <w:b/>
          <w:bCs/>
          <w:sz w:val="32"/>
          <w:szCs w:val="32"/>
          <w:lang w:val="en-US"/>
        </w:rPr>
        <w:t>:</w:t>
      </w:r>
    </w:p>
    <w:p>
      <w:pPr>
        <w:ind w:left="0" w:firstLine="0"/>
        <w:rPr>
          <w:b/>
          <w:bCs/>
          <w:sz w:val="32"/>
          <w:szCs w:val="32"/>
          <w:lang w:val="en-US"/>
        </w:rPr>
      </w:pPr>
      <w:r>
        <w:drawing>
          <wp:inline distT="0" distB="0" distL="114300" distR="114300">
            <wp:extent cx="5984240" cy="3107690"/>
            <wp:effectExtent l="0" t="0" r="5080" b="1270"/>
            <wp:docPr id="15" name="Picture 1" descr="Screenshot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Screenshot (1393)"/>
                    <pic:cNvPicPr>
                      <a:picLocks noChangeAspect="1"/>
                    </pic:cNvPicPr>
                  </pic:nvPicPr>
                  <pic:blipFill>
                    <a:blip r:embed="rId29"/>
                    <a:stretch>
                      <a:fillRect/>
                    </a:stretch>
                  </pic:blipFill>
                  <pic:spPr>
                    <a:xfrm>
                      <a:off x="0" y="0"/>
                      <a:ext cx="5984240" cy="310769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rFonts w:hint="default"/>
          <w:b/>
          <w:bCs/>
          <w:sz w:val="32"/>
          <w:szCs w:val="32"/>
          <w:lang w:val="en-US"/>
        </w:rPr>
        <w:t>Driver Pay Slip</w:t>
      </w:r>
      <w:r>
        <w:rPr>
          <w:b/>
          <w:bCs/>
          <w:sz w:val="32"/>
          <w:szCs w:val="32"/>
          <w:lang w:val="en-US"/>
        </w:rPr>
        <w:t>:</w:t>
      </w:r>
    </w:p>
    <w:p>
      <w:pPr>
        <w:ind w:left="0" w:firstLine="0"/>
        <w:rPr>
          <w:rFonts w:hint="default"/>
          <w:b/>
          <w:bCs/>
          <w:sz w:val="32"/>
          <w:szCs w:val="32"/>
          <w:lang w:val="en-IN"/>
        </w:rPr>
      </w:pPr>
      <w:r>
        <w:drawing>
          <wp:inline distT="0" distB="0" distL="114300" distR="114300">
            <wp:extent cx="5897880" cy="3081655"/>
            <wp:effectExtent l="0" t="0" r="0" b="12065"/>
            <wp:docPr id="16" name="Picture 1" descr="Screenshot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Screenshot (1394)"/>
                    <pic:cNvPicPr>
                      <a:picLocks noChangeAspect="1"/>
                    </pic:cNvPicPr>
                  </pic:nvPicPr>
                  <pic:blipFill>
                    <a:blip r:embed="rId30"/>
                    <a:stretch>
                      <a:fillRect/>
                    </a:stretch>
                  </pic:blipFill>
                  <pic:spPr>
                    <a:xfrm>
                      <a:off x="0" y="0"/>
                      <a:ext cx="5897880" cy="308165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Driver Attendance</w:t>
      </w:r>
      <w:r>
        <w:rPr>
          <w:b/>
          <w:bCs/>
          <w:sz w:val="32"/>
          <w:szCs w:val="32"/>
          <w:lang w:val="en-US"/>
        </w:rPr>
        <w:t>:</w:t>
      </w:r>
    </w:p>
    <w:p>
      <w:pPr>
        <w:ind w:left="0" w:firstLine="0"/>
        <w:rPr>
          <w:b/>
          <w:bCs/>
          <w:sz w:val="32"/>
          <w:szCs w:val="32"/>
          <w:lang w:val="en-US"/>
        </w:rPr>
      </w:pPr>
      <w:r>
        <w:drawing>
          <wp:inline distT="0" distB="0" distL="114300" distR="114300">
            <wp:extent cx="5918835" cy="3093720"/>
            <wp:effectExtent l="0" t="0" r="9525" b="0"/>
            <wp:docPr id="17" name="Picture 1" descr="Screenshot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Screenshot (1396)"/>
                    <pic:cNvPicPr>
                      <a:picLocks noChangeAspect="1"/>
                    </pic:cNvPicPr>
                  </pic:nvPicPr>
                  <pic:blipFill>
                    <a:blip r:embed="rId31"/>
                    <a:stretch>
                      <a:fillRect/>
                    </a:stretch>
                  </pic:blipFill>
                  <pic:spPr>
                    <a:xfrm>
                      <a:off x="0" y="0"/>
                      <a:ext cx="5918835" cy="30937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w:t>
      </w:r>
    </w:p>
    <w:p>
      <w:pPr>
        <w:ind w:left="0" w:firstLine="0"/>
        <w:rPr>
          <w:b/>
          <w:bCs/>
          <w:sz w:val="32"/>
          <w:szCs w:val="32"/>
          <w:lang w:val="en-US"/>
        </w:rPr>
      </w:pPr>
      <w:r>
        <w:drawing>
          <wp:inline distT="0" distB="0" distL="114300" distR="114300">
            <wp:extent cx="5962650" cy="3136265"/>
            <wp:effectExtent l="0" t="0" r="11430" b="3175"/>
            <wp:docPr id="30" name="Picture 1" descr="Screenshot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Screenshot (1398)"/>
                    <pic:cNvPicPr>
                      <a:picLocks noChangeAspect="1"/>
                    </pic:cNvPicPr>
                  </pic:nvPicPr>
                  <pic:blipFill>
                    <a:blip r:embed="rId32"/>
                    <a:stretch>
                      <a:fillRect/>
                    </a:stretch>
                  </pic:blipFill>
                  <pic:spPr>
                    <a:xfrm>
                      <a:off x="0" y="0"/>
                      <a:ext cx="5962650" cy="313626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Add Employee Details Form</w:t>
      </w:r>
      <w:r>
        <w:rPr>
          <w:b/>
          <w:bCs/>
          <w:sz w:val="32"/>
          <w:szCs w:val="32"/>
          <w:lang w:val="en-US"/>
        </w:rPr>
        <w:t>:</w:t>
      </w:r>
    </w:p>
    <w:p>
      <w:pPr>
        <w:ind w:left="0" w:firstLine="0"/>
        <w:rPr>
          <w:b/>
          <w:bCs/>
          <w:sz w:val="32"/>
          <w:szCs w:val="32"/>
          <w:lang w:val="en-US"/>
        </w:rPr>
      </w:pPr>
      <w:r>
        <w:drawing>
          <wp:inline distT="0" distB="0" distL="114300" distR="114300">
            <wp:extent cx="6046470" cy="3185795"/>
            <wp:effectExtent l="0" t="0" r="3810" b="14605"/>
            <wp:docPr id="6" name="Picture 1" descr="Screenshot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creenshot (1400)"/>
                    <pic:cNvPicPr>
                      <a:picLocks noChangeAspect="1"/>
                    </pic:cNvPicPr>
                  </pic:nvPicPr>
                  <pic:blipFill>
                    <a:blip r:embed="rId33"/>
                    <a:stretch>
                      <a:fillRect/>
                    </a:stretch>
                  </pic:blipFill>
                  <pic:spPr>
                    <a:xfrm>
                      <a:off x="0" y="0"/>
                      <a:ext cx="6046470" cy="31857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rFonts w:hint="default"/>
          <w:b/>
          <w:bCs/>
          <w:sz w:val="32"/>
          <w:szCs w:val="32"/>
          <w:lang w:val="en-US"/>
        </w:rPr>
        <w:t>Edit Employee Details Form</w:t>
      </w:r>
      <w:r>
        <w:rPr>
          <w:b/>
          <w:bCs/>
          <w:sz w:val="32"/>
          <w:szCs w:val="32"/>
          <w:lang w:val="en-US"/>
        </w:rPr>
        <w:t>:</w:t>
      </w:r>
    </w:p>
    <w:p>
      <w:pPr>
        <w:tabs>
          <w:tab w:val="left" w:pos="2900"/>
        </w:tabs>
        <w:ind w:left="0" w:firstLine="0"/>
        <w:rPr>
          <w:rFonts w:hint="default"/>
          <w:sz w:val="44"/>
          <w:szCs w:val="44"/>
          <w:lang w:val="en-IN"/>
        </w:rPr>
      </w:pPr>
      <w:r>
        <w:drawing>
          <wp:inline distT="0" distB="0" distL="114300" distR="114300">
            <wp:extent cx="5977890" cy="3133725"/>
            <wp:effectExtent l="0" t="0" r="11430" b="5715"/>
            <wp:docPr id="18" name="Picture 1" descr="Screenshot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Screenshot (1401)"/>
                    <pic:cNvPicPr>
                      <a:picLocks noChangeAspect="1"/>
                    </pic:cNvPicPr>
                  </pic:nvPicPr>
                  <pic:blipFill>
                    <a:blip r:embed="rId34"/>
                    <a:stretch>
                      <a:fillRect/>
                    </a:stretch>
                  </pic:blipFill>
                  <pic:spPr>
                    <a:xfrm>
                      <a:off x="0" y="0"/>
                      <a:ext cx="5977890" cy="313372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rFonts w:hint="default"/>
          <w:b/>
          <w:bCs/>
          <w:sz w:val="32"/>
          <w:szCs w:val="32"/>
          <w:lang w:val="en-US"/>
        </w:rPr>
        <w:t>Employee Payment Form</w:t>
      </w:r>
      <w:r>
        <w:rPr>
          <w:b/>
          <w:bCs/>
          <w:sz w:val="32"/>
          <w:szCs w:val="32"/>
          <w:lang w:val="en-US"/>
        </w:rPr>
        <w:t>:</w:t>
      </w:r>
    </w:p>
    <w:p>
      <w:pPr>
        <w:ind w:left="0" w:firstLine="0"/>
        <w:rPr>
          <w:b/>
          <w:bCs/>
          <w:sz w:val="32"/>
          <w:szCs w:val="32"/>
          <w:lang w:val="en-US"/>
        </w:rPr>
      </w:pPr>
      <w:r>
        <w:drawing>
          <wp:inline distT="0" distB="0" distL="114300" distR="114300">
            <wp:extent cx="5995035" cy="3137535"/>
            <wp:effectExtent l="0" t="0" r="9525" b="1905"/>
            <wp:docPr id="19" name="Picture 1" descr="Screenshot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Screenshot (1402)"/>
                    <pic:cNvPicPr>
                      <a:picLocks noChangeAspect="1"/>
                    </pic:cNvPicPr>
                  </pic:nvPicPr>
                  <pic:blipFill>
                    <a:blip r:embed="rId35"/>
                    <a:stretch>
                      <a:fillRect/>
                    </a:stretch>
                  </pic:blipFill>
                  <pic:spPr>
                    <a:xfrm>
                      <a:off x="0" y="0"/>
                      <a:ext cx="5995035" cy="313753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rFonts w:hint="default"/>
          <w:b/>
          <w:bCs/>
          <w:sz w:val="32"/>
          <w:szCs w:val="32"/>
          <w:lang w:val="en-US"/>
        </w:rPr>
        <w:t>Employee Salary Slip</w:t>
      </w:r>
      <w:r>
        <w:rPr>
          <w:b/>
          <w:bCs/>
          <w:sz w:val="32"/>
          <w:szCs w:val="32"/>
          <w:lang w:val="en-US"/>
        </w:rPr>
        <w:t>:</w:t>
      </w:r>
    </w:p>
    <w:p>
      <w:pPr>
        <w:ind w:left="0" w:firstLine="0"/>
      </w:pPr>
      <w:r>
        <w:drawing>
          <wp:inline distT="0" distB="0" distL="114300" distR="114300">
            <wp:extent cx="5944235" cy="3128645"/>
            <wp:effectExtent l="0" t="0" r="14605" b="10795"/>
            <wp:docPr id="20" name="Picture 1" descr="Screenshot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Screenshot (1403)"/>
                    <pic:cNvPicPr>
                      <a:picLocks noChangeAspect="1"/>
                    </pic:cNvPicPr>
                  </pic:nvPicPr>
                  <pic:blipFill>
                    <a:blip r:embed="rId36"/>
                    <a:stretch>
                      <a:fillRect/>
                    </a:stretch>
                  </pic:blipFill>
                  <pic:spPr>
                    <a:xfrm>
                      <a:off x="0" y="0"/>
                      <a:ext cx="5944235" cy="3128645"/>
                    </a:xfrm>
                    <a:prstGeom prst="rect">
                      <a:avLst/>
                    </a:prstGeom>
                  </pic:spPr>
                </pic:pic>
              </a:graphicData>
            </a:graphic>
          </wp:inline>
        </w:drawing>
      </w:r>
    </w:p>
    <w:p>
      <w:pPr>
        <w:ind w:left="0" w:firstLine="0"/>
      </w:pPr>
    </w:p>
    <w:p>
      <w:pPr>
        <w:numPr>
          <w:ilvl w:val="0"/>
          <w:numId w:val="10"/>
        </w:numPr>
        <w:ind w:left="0" w:firstLine="0"/>
      </w:pPr>
      <w:r>
        <w:rPr>
          <w:rFonts w:hint="default"/>
          <w:b/>
          <w:bCs/>
          <w:sz w:val="32"/>
          <w:szCs w:val="32"/>
          <w:lang w:val="en-US"/>
        </w:rPr>
        <w:t>Employee Attendance</w:t>
      </w:r>
      <w:r>
        <w:rPr>
          <w:b/>
          <w:bCs/>
          <w:sz w:val="32"/>
          <w:szCs w:val="32"/>
          <w:lang w:val="en-US"/>
        </w:rPr>
        <w:t>:</w:t>
      </w:r>
    </w:p>
    <w:p>
      <w:pPr>
        <w:numPr>
          <w:numId w:val="0"/>
        </w:numPr>
        <w:ind w:leftChars="0"/>
      </w:pPr>
      <w:r>
        <w:drawing>
          <wp:inline distT="0" distB="0" distL="114300" distR="114300">
            <wp:extent cx="5879465" cy="3086735"/>
            <wp:effectExtent l="0" t="0" r="3175" b="6985"/>
            <wp:docPr id="21" name="Picture 1" descr="Screenshot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Screenshot (1405)"/>
                    <pic:cNvPicPr>
                      <a:picLocks noChangeAspect="1"/>
                    </pic:cNvPicPr>
                  </pic:nvPicPr>
                  <pic:blipFill>
                    <a:blip r:embed="rId37"/>
                    <a:stretch>
                      <a:fillRect/>
                    </a:stretch>
                  </pic:blipFill>
                  <pic:spPr>
                    <a:xfrm>
                      <a:off x="0" y="0"/>
                      <a:ext cx="5879465" cy="3086735"/>
                    </a:xfrm>
                    <a:prstGeom prst="rect">
                      <a:avLst/>
                    </a:prstGeom>
                  </pic:spPr>
                </pic:pic>
              </a:graphicData>
            </a:graphic>
          </wp:inline>
        </w:drawing>
      </w:r>
    </w:p>
    <w:p>
      <w:pPr>
        <w:numPr>
          <w:numId w:val="0"/>
        </w:numPr>
        <w:ind w:leftChars="0"/>
      </w:pPr>
    </w:p>
    <w:p>
      <w:pPr>
        <w:numPr>
          <w:ilvl w:val="0"/>
          <w:numId w:val="10"/>
        </w:numPr>
        <w:ind w:left="0" w:firstLine="0"/>
      </w:pPr>
      <w:r>
        <w:rPr>
          <w:rFonts w:hint="default"/>
          <w:b/>
          <w:bCs/>
          <w:sz w:val="32"/>
          <w:szCs w:val="32"/>
          <w:lang w:val="en-US"/>
        </w:rPr>
        <w:t>Packages</w:t>
      </w:r>
      <w:r>
        <w:rPr>
          <w:b/>
          <w:bCs/>
          <w:sz w:val="32"/>
          <w:szCs w:val="32"/>
          <w:lang w:val="en-US"/>
        </w:rPr>
        <w:t>:</w:t>
      </w:r>
    </w:p>
    <w:p>
      <w:pPr>
        <w:numPr>
          <w:numId w:val="0"/>
        </w:numPr>
        <w:ind w:leftChars="0"/>
      </w:pPr>
      <w:r>
        <w:drawing>
          <wp:inline distT="0" distB="0" distL="114300" distR="114300">
            <wp:extent cx="5934710" cy="3116580"/>
            <wp:effectExtent l="0" t="0" r="8890" b="7620"/>
            <wp:docPr id="31" name="Picture 1" descr="Screenshot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Screenshot (1565)"/>
                    <pic:cNvPicPr>
                      <a:picLocks noChangeAspect="1"/>
                    </pic:cNvPicPr>
                  </pic:nvPicPr>
                  <pic:blipFill>
                    <a:blip r:embed="rId38"/>
                    <a:stretch>
                      <a:fillRect/>
                    </a:stretch>
                  </pic:blipFill>
                  <pic:spPr>
                    <a:xfrm>
                      <a:off x="0" y="0"/>
                      <a:ext cx="5934710" cy="3116580"/>
                    </a:xfrm>
                    <a:prstGeom prst="rect">
                      <a:avLst/>
                    </a:prstGeom>
                  </pic:spPr>
                </pic:pic>
              </a:graphicData>
            </a:graphic>
          </wp:inline>
        </w:drawing>
      </w:r>
    </w:p>
    <w:p>
      <w:pPr>
        <w:numPr>
          <w:numId w:val="0"/>
        </w:numPr>
        <w:ind w:leftChars="0"/>
      </w:pPr>
    </w:p>
    <w:p>
      <w:pPr>
        <w:numPr>
          <w:ilvl w:val="0"/>
          <w:numId w:val="10"/>
        </w:numPr>
        <w:ind w:left="0" w:firstLine="0"/>
      </w:pPr>
      <w:r>
        <w:rPr>
          <w:rFonts w:hint="default"/>
          <w:b/>
          <w:bCs/>
          <w:sz w:val="32"/>
          <w:szCs w:val="32"/>
          <w:lang w:val="en-US"/>
        </w:rPr>
        <w:t>Add Package Details</w:t>
      </w:r>
      <w:r>
        <w:rPr>
          <w:b/>
          <w:bCs/>
          <w:sz w:val="32"/>
          <w:szCs w:val="32"/>
          <w:lang w:val="en-US"/>
        </w:rPr>
        <w:t>:</w:t>
      </w:r>
    </w:p>
    <w:p>
      <w:pPr>
        <w:numPr>
          <w:numId w:val="0"/>
        </w:numPr>
        <w:ind w:leftChars="0"/>
      </w:pPr>
      <w:r>
        <w:drawing>
          <wp:inline distT="0" distB="0" distL="114300" distR="114300">
            <wp:extent cx="5988685" cy="3154680"/>
            <wp:effectExtent l="0" t="0" r="635" b="0"/>
            <wp:docPr id="32" name="Picture 1" descr="Screenshot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Screenshot (1566)"/>
                    <pic:cNvPicPr>
                      <a:picLocks noChangeAspect="1"/>
                    </pic:cNvPicPr>
                  </pic:nvPicPr>
                  <pic:blipFill>
                    <a:blip r:embed="rId39"/>
                    <a:stretch>
                      <a:fillRect/>
                    </a:stretch>
                  </pic:blipFill>
                  <pic:spPr>
                    <a:xfrm>
                      <a:off x="0" y="0"/>
                      <a:ext cx="5988685" cy="3154680"/>
                    </a:xfrm>
                    <a:prstGeom prst="rect">
                      <a:avLst/>
                    </a:prstGeom>
                  </pic:spPr>
                </pic:pic>
              </a:graphicData>
            </a:graphic>
          </wp:inline>
        </w:drawing>
      </w:r>
    </w:p>
    <w:p>
      <w:pPr>
        <w:ind w:left="0" w:firstLine="0"/>
        <w:rPr>
          <w:rFonts w:hint="default"/>
          <w:lang w:val="en-IN"/>
        </w:rPr>
      </w:pPr>
    </w:p>
    <w:p>
      <w:pPr>
        <w:numPr>
          <w:ilvl w:val="0"/>
          <w:numId w:val="10"/>
        </w:numPr>
        <w:ind w:left="0" w:firstLine="0"/>
        <w:rPr>
          <w:sz w:val="44"/>
          <w:szCs w:val="44"/>
          <w:lang w:val="en-US"/>
        </w:rPr>
      </w:pPr>
      <w:r>
        <w:rPr>
          <w:rFonts w:hint="default"/>
          <w:b/>
          <w:bCs/>
          <w:sz w:val="32"/>
          <w:szCs w:val="32"/>
          <w:lang w:val="en-US"/>
        </w:rPr>
        <w:t>Customer</w:t>
      </w:r>
      <w:r>
        <w:rPr>
          <w:b/>
          <w:bCs/>
          <w:sz w:val="32"/>
          <w:szCs w:val="32"/>
          <w:lang w:val="en-US"/>
        </w:rPr>
        <w:t>:</w:t>
      </w:r>
    </w:p>
    <w:p>
      <w:pPr>
        <w:numPr>
          <w:numId w:val="0"/>
        </w:numPr>
        <w:ind w:leftChars="0"/>
        <w:rPr>
          <w:sz w:val="44"/>
          <w:szCs w:val="44"/>
          <w:lang w:val="en-US"/>
        </w:rPr>
      </w:pPr>
      <w:r>
        <w:drawing>
          <wp:inline distT="0" distB="0" distL="114300" distR="114300">
            <wp:extent cx="5907405" cy="3105785"/>
            <wp:effectExtent l="0" t="0" r="5715" b="3175"/>
            <wp:docPr id="33" name="Picture 1" descr="Screenshot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Screenshot (1568)"/>
                    <pic:cNvPicPr>
                      <a:picLocks noChangeAspect="1"/>
                    </pic:cNvPicPr>
                  </pic:nvPicPr>
                  <pic:blipFill>
                    <a:blip r:embed="rId40"/>
                    <a:stretch>
                      <a:fillRect/>
                    </a:stretch>
                  </pic:blipFill>
                  <pic:spPr>
                    <a:xfrm>
                      <a:off x="0" y="0"/>
                      <a:ext cx="5907405" cy="3105785"/>
                    </a:xfrm>
                    <a:prstGeom prst="rect">
                      <a:avLst/>
                    </a:prstGeom>
                  </pic:spPr>
                </pic:pic>
              </a:graphicData>
            </a:graphic>
          </wp:inline>
        </w:drawing>
      </w:r>
    </w:p>
    <w:p>
      <w:pPr>
        <w:numPr>
          <w:numId w:val="0"/>
        </w:numPr>
        <w:ind w:leftChars="0"/>
        <w:rPr>
          <w:sz w:val="44"/>
          <w:szCs w:val="44"/>
          <w:lang w:val="en-US"/>
        </w:rPr>
      </w:pPr>
    </w:p>
    <w:p>
      <w:pPr>
        <w:numPr>
          <w:ilvl w:val="0"/>
          <w:numId w:val="10"/>
        </w:numPr>
        <w:ind w:left="0" w:firstLine="0"/>
        <w:rPr>
          <w:sz w:val="44"/>
          <w:szCs w:val="44"/>
          <w:lang w:val="en-US"/>
        </w:rPr>
      </w:pPr>
      <w:r>
        <w:rPr>
          <w:rFonts w:hint="default"/>
          <w:b/>
          <w:bCs/>
          <w:sz w:val="32"/>
          <w:szCs w:val="32"/>
          <w:lang w:val="en-US"/>
        </w:rPr>
        <w:t>Customer Details</w:t>
      </w:r>
      <w:r>
        <w:rPr>
          <w:b/>
          <w:bCs/>
          <w:sz w:val="32"/>
          <w:szCs w:val="32"/>
          <w:lang w:val="en-US"/>
        </w:rPr>
        <w:t>:</w:t>
      </w:r>
    </w:p>
    <w:p>
      <w:pPr>
        <w:numPr>
          <w:numId w:val="0"/>
        </w:numPr>
        <w:ind w:leftChars="0"/>
        <w:rPr>
          <w:sz w:val="44"/>
          <w:szCs w:val="44"/>
          <w:lang w:val="en-US"/>
        </w:rPr>
      </w:pPr>
      <w:r>
        <w:drawing>
          <wp:inline distT="0" distB="0" distL="114300" distR="114300">
            <wp:extent cx="5883275" cy="3079115"/>
            <wp:effectExtent l="0" t="0" r="14605" b="14605"/>
            <wp:docPr id="34" name="Picture 1" descr="Screenshot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Screenshot (1570)"/>
                    <pic:cNvPicPr>
                      <a:picLocks noChangeAspect="1"/>
                    </pic:cNvPicPr>
                  </pic:nvPicPr>
                  <pic:blipFill>
                    <a:blip r:embed="rId41"/>
                    <a:stretch>
                      <a:fillRect/>
                    </a:stretch>
                  </pic:blipFill>
                  <pic:spPr>
                    <a:xfrm>
                      <a:off x="0" y="0"/>
                      <a:ext cx="5883275" cy="3079115"/>
                    </a:xfrm>
                    <a:prstGeom prst="rect">
                      <a:avLst/>
                    </a:prstGeom>
                  </pic:spPr>
                </pic:pic>
              </a:graphicData>
            </a:graphic>
          </wp:inline>
        </w:drawing>
      </w:r>
    </w:p>
    <w:p>
      <w:pPr>
        <w:numPr>
          <w:numId w:val="0"/>
        </w:numPr>
        <w:ind w:leftChars="0"/>
        <w:rPr>
          <w:sz w:val="44"/>
          <w:szCs w:val="44"/>
          <w:lang w:val="en-US"/>
        </w:rPr>
      </w:pPr>
    </w:p>
    <w:p>
      <w:pPr>
        <w:numPr>
          <w:ilvl w:val="0"/>
          <w:numId w:val="10"/>
        </w:numPr>
        <w:ind w:left="0" w:firstLine="0"/>
        <w:rPr>
          <w:sz w:val="44"/>
          <w:szCs w:val="44"/>
          <w:lang w:val="en-US"/>
        </w:rPr>
      </w:pPr>
      <w:r>
        <w:rPr>
          <w:rFonts w:hint="default"/>
          <w:b/>
          <w:bCs/>
          <w:sz w:val="32"/>
          <w:szCs w:val="32"/>
          <w:lang w:val="en-US"/>
        </w:rPr>
        <w:t>Enquire</w:t>
      </w:r>
      <w:r>
        <w:rPr>
          <w:b/>
          <w:bCs/>
          <w:sz w:val="32"/>
          <w:szCs w:val="32"/>
          <w:lang w:val="en-US"/>
        </w:rPr>
        <w:t>:</w:t>
      </w:r>
    </w:p>
    <w:p>
      <w:pPr>
        <w:numPr>
          <w:numId w:val="0"/>
        </w:numPr>
        <w:ind w:leftChars="0"/>
        <w:rPr>
          <w:sz w:val="44"/>
          <w:szCs w:val="44"/>
          <w:lang w:val="en-US"/>
        </w:rPr>
      </w:pPr>
      <w:bookmarkStart w:id="0" w:name="_GoBack"/>
      <w:r>
        <w:drawing>
          <wp:inline distT="0" distB="0" distL="114300" distR="114300">
            <wp:extent cx="5951855" cy="3110230"/>
            <wp:effectExtent l="0" t="0" r="6985" b="13970"/>
            <wp:docPr id="35" name="Picture 1" descr="Screenshot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Screenshot (1571)"/>
                    <pic:cNvPicPr>
                      <a:picLocks noChangeAspect="1"/>
                    </pic:cNvPicPr>
                  </pic:nvPicPr>
                  <pic:blipFill>
                    <a:blip r:embed="rId42"/>
                    <a:stretch>
                      <a:fillRect/>
                    </a:stretch>
                  </pic:blipFill>
                  <pic:spPr>
                    <a:xfrm>
                      <a:off x="0" y="0"/>
                      <a:ext cx="5951855" cy="3110230"/>
                    </a:xfrm>
                    <a:prstGeom prst="rect">
                      <a:avLst/>
                    </a:prstGeom>
                  </pic:spPr>
                </pic:pic>
              </a:graphicData>
            </a:graphic>
          </wp:inline>
        </w:drawing>
      </w:r>
      <w:bookmarkEnd w:id="0"/>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43"/>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44"/>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45"/>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6"/>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7"/>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8"/>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9"/>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rPr>
        <w:rFonts w:hint="default"/>
        <w:b/>
        <w:bCs/>
        <w:sz w:val="32"/>
        <w:szCs w:val="32"/>
      </w:rPr>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152A1"/>
    <w:rsid w:val="0171642A"/>
    <w:rsid w:val="017731A0"/>
    <w:rsid w:val="02433EF6"/>
    <w:rsid w:val="02586C80"/>
    <w:rsid w:val="028D3494"/>
    <w:rsid w:val="02A41DD3"/>
    <w:rsid w:val="02EA1CF3"/>
    <w:rsid w:val="02FA62D5"/>
    <w:rsid w:val="02FF2C41"/>
    <w:rsid w:val="032C5ACA"/>
    <w:rsid w:val="03AC005A"/>
    <w:rsid w:val="03E46B6B"/>
    <w:rsid w:val="03F23628"/>
    <w:rsid w:val="0466496B"/>
    <w:rsid w:val="0476105A"/>
    <w:rsid w:val="04884474"/>
    <w:rsid w:val="04A110DB"/>
    <w:rsid w:val="04A70300"/>
    <w:rsid w:val="04C34344"/>
    <w:rsid w:val="04DC7269"/>
    <w:rsid w:val="053F5B06"/>
    <w:rsid w:val="054B0C8D"/>
    <w:rsid w:val="054B2F85"/>
    <w:rsid w:val="05BF5A4B"/>
    <w:rsid w:val="05EC3CFE"/>
    <w:rsid w:val="05F10EB1"/>
    <w:rsid w:val="063F35BE"/>
    <w:rsid w:val="06601A3F"/>
    <w:rsid w:val="067B2190"/>
    <w:rsid w:val="069112A4"/>
    <w:rsid w:val="069A0BF9"/>
    <w:rsid w:val="069B7F39"/>
    <w:rsid w:val="06A45A95"/>
    <w:rsid w:val="06BA229B"/>
    <w:rsid w:val="06C721E4"/>
    <w:rsid w:val="06E51740"/>
    <w:rsid w:val="07123A4E"/>
    <w:rsid w:val="07295E46"/>
    <w:rsid w:val="073131E9"/>
    <w:rsid w:val="0738310A"/>
    <w:rsid w:val="07BB1816"/>
    <w:rsid w:val="07CB16FD"/>
    <w:rsid w:val="07CD62D1"/>
    <w:rsid w:val="07E81D7E"/>
    <w:rsid w:val="07F1509C"/>
    <w:rsid w:val="07FF02F6"/>
    <w:rsid w:val="08041CFE"/>
    <w:rsid w:val="08267512"/>
    <w:rsid w:val="083A23A0"/>
    <w:rsid w:val="085041EF"/>
    <w:rsid w:val="08617CB0"/>
    <w:rsid w:val="0870406A"/>
    <w:rsid w:val="088C355B"/>
    <w:rsid w:val="08972AC2"/>
    <w:rsid w:val="08BE60F3"/>
    <w:rsid w:val="08CE1FB4"/>
    <w:rsid w:val="08E5473E"/>
    <w:rsid w:val="09655D17"/>
    <w:rsid w:val="097D2B29"/>
    <w:rsid w:val="099213F2"/>
    <w:rsid w:val="09AD74D0"/>
    <w:rsid w:val="09B900FA"/>
    <w:rsid w:val="09E16531"/>
    <w:rsid w:val="09E81F52"/>
    <w:rsid w:val="0A05215A"/>
    <w:rsid w:val="0A663178"/>
    <w:rsid w:val="0AF72192"/>
    <w:rsid w:val="0B55373F"/>
    <w:rsid w:val="0B7A17D5"/>
    <w:rsid w:val="0BA07CA0"/>
    <w:rsid w:val="0BCE7269"/>
    <w:rsid w:val="0C2478D4"/>
    <w:rsid w:val="0C436648"/>
    <w:rsid w:val="0C7C511C"/>
    <w:rsid w:val="0CD81162"/>
    <w:rsid w:val="0CF0497B"/>
    <w:rsid w:val="0D1621FD"/>
    <w:rsid w:val="0D28578D"/>
    <w:rsid w:val="0DBD4015"/>
    <w:rsid w:val="0DD34F7B"/>
    <w:rsid w:val="0DFA26A5"/>
    <w:rsid w:val="0DFA5954"/>
    <w:rsid w:val="0E0B1ABD"/>
    <w:rsid w:val="0E0B4A16"/>
    <w:rsid w:val="0E622930"/>
    <w:rsid w:val="0EA716C7"/>
    <w:rsid w:val="0EA864D6"/>
    <w:rsid w:val="0ECA1C78"/>
    <w:rsid w:val="0F796F99"/>
    <w:rsid w:val="0FD62E01"/>
    <w:rsid w:val="0FE315BD"/>
    <w:rsid w:val="100910F7"/>
    <w:rsid w:val="100E0101"/>
    <w:rsid w:val="10275670"/>
    <w:rsid w:val="10B32A9E"/>
    <w:rsid w:val="10C61728"/>
    <w:rsid w:val="10F53C33"/>
    <w:rsid w:val="11121491"/>
    <w:rsid w:val="115D7262"/>
    <w:rsid w:val="116F2DBC"/>
    <w:rsid w:val="118004CD"/>
    <w:rsid w:val="118C0B72"/>
    <w:rsid w:val="119D04E0"/>
    <w:rsid w:val="11F64C00"/>
    <w:rsid w:val="12222661"/>
    <w:rsid w:val="12713542"/>
    <w:rsid w:val="12C31B0F"/>
    <w:rsid w:val="12D61B20"/>
    <w:rsid w:val="12D764C4"/>
    <w:rsid w:val="12E1318D"/>
    <w:rsid w:val="12E32A09"/>
    <w:rsid w:val="13094D44"/>
    <w:rsid w:val="13581D33"/>
    <w:rsid w:val="1376272C"/>
    <w:rsid w:val="138309AD"/>
    <w:rsid w:val="138364FF"/>
    <w:rsid w:val="13A15052"/>
    <w:rsid w:val="13F42133"/>
    <w:rsid w:val="142D3320"/>
    <w:rsid w:val="145B4D9F"/>
    <w:rsid w:val="148924D2"/>
    <w:rsid w:val="14C924E0"/>
    <w:rsid w:val="15390DF6"/>
    <w:rsid w:val="155C6F40"/>
    <w:rsid w:val="15E57812"/>
    <w:rsid w:val="161A0033"/>
    <w:rsid w:val="167527C1"/>
    <w:rsid w:val="16816ACE"/>
    <w:rsid w:val="16F06C7B"/>
    <w:rsid w:val="17055576"/>
    <w:rsid w:val="17173170"/>
    <w:rsid w:val="17173A55"/>
    <w:rsid w:val="176E561B"/>
    <w:rsid w:val="1777151D"/>
    <w:rsid w:val="17B43D1C"/>
    <w:rsid w:val="17CB50EF"/>
    <w:rsid w:val="182B0069"/>
    <w:rsid w:val="18340D85"/>
    <w:rsid w:val="18355588"/>
    <w:rsid w:val="18383048"/>
    <w:rsid w:val="188744BB"/>
    <w:rsid w:val="189A2548"/>
    <w:rsid w:val="18DD31A0"/>
    <w:rsid w:val="192A20C6"/>
    <w:rsid w:val="197E2FE1"/>
    <w:rsid w:val="19E728D3"/>
    <w:rsid w:val="1A73760F"/>
    <w:rsid w:val="1A901079"/>
    <w:rsid w:val="1ABB6159"/>
    <w:rsid w:val="1B1322FC"/>
    <w:rsid w:val="1B1B7367"/>
    <w:rsid w:val="1B951C33"/>
    <w:rsid w:val="1B96707B"/>
    <w:rsid w:val="1BCA35DE"/>
    <w:rsid w:val="1BCB312B"/>
    <w:rsid w:val="1BCF516C"/>
    <w:rsid w:val="1BD911AB"/>
    <w:rsid w:val="1BE649E3"/>
    <w:rsid w:val="1C3840C0"/>
    <w:rsid w:val="1C7A3C5D"/>
    <w:rsid w:val="1CA04D95"/>
    <w:rsid w:val="1CCE34DF"/>
    <w:rsid w:val="1D407FD4"/>
    <w:rsid w:val="1D5E07E2"/>
    <w:rsid w:val="1D8010B3"/>
    <w:rsid w:val="1DBA103F"/>
    <w:rsid w:val="1E0167A4"/>
    <w:rsid w:val="1E5C6A55"/>
    <w:rsid w:val="1E5E44E6"/>
    <w:rsid w:val="1E6220C0"/>
    <w:rsid w:val="1E873433"/>
    <w:rsid w:val="1E8E2946"/>
    <w:rsid w:val="1E92313B"/>
    <w:rsid w:val="1EC92BE0"/>
    <w:rsid w:val="1F9459EA"/>
    <w:rsid w:val="1FA52A67"/>
    <w:rsid w:val="1FB621F4"/>
    <w:rsid w:val="1FE04CD0"/>
    <w:rsid w:val="1FFA3C6A"/>
    <w:rsid w:val="20014E02"/>
    <w:rsid w:val="20044C45"/>
    <w:rsid w:val="2015151B"/>
    <w:rsid w:val="208C549D"/>
    <w:rsid w:val="20C867A2"/>
    <w:rsid w:val="20CB5032"/>
    <w:rsid w:val="20CC157D"/>
    <w:rsid w:val="21237785"/>
    <w:rsid w:val="21393C43"/>
    <w:rsid w:val="215E465C"/>
    <w:rsid w:val="21750BB9"/>
    <w:rsid w:val="217C08A0"/>
    <w:rsid w:val="21B50BBA"/>
    <w:rsid w:val="221B4E8B"/>
    <w:rsid w:val="222D26E1"/>
    <w:rsid w:val="22342B63"/>
    <w:rsid w:val="22B604F4"/>
    <w:rsid w:val="22D56B65"/>
    <w:rsid w:val="2321272C"/>
    <w:rsid w:val="236F6313"/>
    <w:rsid w:val="23746D13"/>
    <w:rsid w:val="238A1DF2"/>
    <w:rsid w:val="238C3A79"/>
    <w:rsid w:val="24266808"/>
    <w:rsid w:val="242C11B4"/>
    <w:rsid w:val="24397A54"/>
    <w:rsid w:val="243A1B81"/>
    <w:rsid w:val="243D7158"/>
    <w:rsid w:val="246360E2"/>
    <w:rsid w:val="24B4417B"/>
    <w:rsid w:val="24DE7754"/>
    <w:rsid w:val="24FB48CB"/>
    <w:rsid w:val="251E356D"/>
    <w:rsid w:val="254965F4"/>
    <w:rsid w:val="25602AA1"/>
    <w:rsid w:val="25834EB1"/>
    <w:rsid w:val="2593013D"/>
    <w:rsid w:val="261843AA"/>
    <w:rsid w:val="264471C6"/>
    <w:rsid w:val="269C2A4F"/>
    <w:rsid w:val="26AF40A1"/>
    <w:rsid w:val="26EF0B18"/>
    <w:rsid w:val="26F51DEB"/>
    <w:rsid w:val="2707406D"/>
    <w:rsid w:val="27127633"/>
    <w:rsid w:val="271D79BE"/>
    <w:rsid w:val="27CA369D"/>
    <w:rsid w:val="27D90520"/>
    <w:rsid w:val="28156F15"/>
    <w:rsid w:val="286A39BD"/>
    <w:rsid w:val="288D5227"/>
    <w:rsid w:val="289E34E8"/>
    <w:rsid w:val="28F85A75"/>
    <w:rsid w:val="29000A4D"/>
    <w:rsid w:val="29174E4D"/>
    <w:rsid w:val="29182413"/>
    <w:rsid w:val="299F1898"/>
    <w:rsid w:val="29C25190"/>
    <w:rsid w:val="2A633D4F"/>
    <w:rsid w:val="2A8C299A"/>
    <w:rsid w:val="2A8C4CB4"/>
    <w:rsid w:val="2A9C7372"/>
    <w:rsid w:val="2AAD7B23"/>
    <w:rsid w:val="2ACE34E8"/>
    <w:rsid w:val="2AF11D97"/>
    <w:rsid w:val="2B197B64"/>
    <w:rsid w:val="2B483D91"/>
    <w:rsid w:val="2B4C7E49"/>
    <w:rsid w:val="2B4F5D72"/>
    <w:rsid w:val="2B696343"/>
    <w:rsid w:val="2B736ED6"/>
    <w:rsid w:val="2BC2540F"/>
    <w:rsid w:val="2BEE212D"/>
    <w:rsid w:val="2C0F4F03"/>
    <w:rsid w:val="2C287B31"/>
    <w:rsid w:val="2C6F6EB5"/>
    <w:rsid w:val="2C9D0974"/>
    <w:rsid w:val="2CBB32F3"/>
    <w:rsid w:val="2CFF4904"/>
    <w:rsid w:val="2D337356"/>
    <w:rsid w:val="2D57108E"/>
    <w:rsid w:val="2DAD6EBF"/>
    <w:rsid w:val="2E0F397C"/>
    <w:rsid w:val="2E237CC3"/>
    <w:rsid w:val="2E3C2BB6"/>
    <w:rsid w:val="2E453E4B"/>
    <w:rsid w:val="2E7E4B59"/>
    <w:rsid w:val="2EAC10D9"/>
    <w:rsid w:val="2EC02EEC"/>
    <w:rsid w:val="2EE4145B"/>
    <w:rsid w:val="2F181CB6"/>
    <w:rsid w:val="2FA97FAE"/>
    <w:rsid w:val="30802720"/>
    <w:rsid w:val="31E445DA"/>
    <w:rsid w:val="324866EF"/>
    <w:rsid w:val="326F50AC"/>
    <w:rsid w:val="32FB5BEE"/>
    <w:rsid w:val="330C705E"/>
    <w:rsid w:val="337467D7"/>
    <w:rsid w:val="338E6C06"/>
    <w:rsid w:val="33910571"/>
    <w:rsid w:val="33C15846"/>
    <w:rsid w:val="33DF54ED"/>
    <w:rsid w:val="34162466"/>
    <w:rsid w:val="343229C5"/>
    <w:rsid w:val="34373763"/>
    <w:rsid w:val="346644FE"/>
    <w:rsid w:val="347A63D3"/>
    <w:rsid w:val="34814150"/>
    <w:rsid w:val="34847806"/>
    <w:rsid w:val="34CD3846"/>
    <w:rsid w:val="34F1738B"/>
    <w:rsid w:val="34FA0944"/>
    <w:rsid w:val="34FA455F"/>
    <w:rsid w:val="35196C84"/>
    <w:rsid w:val="354A0644"/>
    <w:rsid w:val="355E5AD1"/>
    <w:rsid w:val="357469A2"/>
    <w:rsid w:val="3583135D"/>
    <w:rsid w:val="362409F2"/>
    <w:rsid w:val="36390FA7"/>
    <w:rsid w:val="364F6D4C"/>
    <w:rsid w:val="36711F13"/>
    <w:rsid w:val="36AA554E"/>
    <w:rsid w:val="37094253"/>
    <w:rsid w:val="37151F76"/>
    <w:rsid w:val="37320B19"/>
    <w:rsid w:val="378019B6"/>
    <w:rsid w:val="37CC0E98"/>
    <w:rsid w:val="380F3D50"/>
    <w:rsid w:val="38177E10"/>
    <w:rsid w:val="382A376D"/>
    <w:rsid w:val="3841704C"/>
    <w:rsid w:val="387274C9"/>
    <w:rsid w:val="387C46F8"/>
    <w:rsid w:val="38E86458"/>
    <w:rsid w:val="39045203"/>
    <w:rsid w:val="394620D9"/>
    <w:rsid w:val="394C5B44"/>
    <w:rsid w:val="394F6D8D"/>
    <w:rsid w:val="395668C5"/>
    <w:rsid w:val="39C82128"/>
    <w:rsid w:val="39CC0C76"/>
    <w:rsid w:val="3A3468B1"/>
    <w:rsid w:val="3A772ADD"/>
    <w:rsid w:val="3A842A00"/>
    <w:rsid w:val="3A982CE6"/>
    <w:rsid w:val="3ABE553A"/>
    <w:rsid w:val="3AC703AD"/>
    <w:rsid w:val="3B0560AE"/>
    <w:rsid w:val="3B363BE4"/>
    <w:rsid w:val="3B7C2623"/>
    <w:rsid w:val="3B892136"/>
    <w:rsid w:val="3B913308"/>
    <w:rsid w:val="3BDC1408"/>
    <w:rsid w:val="3BEE6776"/>
    <w:rsid w:val="3BF86BC7"/>
    <w:rsid w:val="3C146D20"/>
    <w:rsid w:val="3C585C08"/>
    <w:rsid w:val="3C837C5C"/>
    <w:rsid w:val="3C9A4607"/>
    <w:rsid w:val="3CAA25D5"/>
    <w:rsid w:val="3CC90DF9"/>
    <w:rsid w:val="3D042979"/>
    <w:rsid w:val="3D063D36"/>
    <w:rsid w:val="3D910776"/>
    <w:rsid w:val="3E2F465D"/>
    <w:rsid w:val="3E4834DE"/>
    <w:rsid w:val="3E560727"/>
    <w:rsid w:val="3E873C06"/>
    <w:rsid w:val="3EA333C0"/>
    <w:rsid w:val="3EB570D0"/>
    <w:rsid w:val="3EE9764B"/>
    <w:rsid w:val="3F071615"/>
    <w:rsid w:val="3F0F40AA"/>
    <w:rsid w:val="3F31011D"/>
    <w:rsid w:val="3F4150DB"/>
    <w:rsid w:val="3F4616B5"/>
    <w:rsid w:val="3F684B82"/>
    <w:rsid w:val="3F7A7E3B"/>
    <w:rsid w:val="3F930C2E"/>
    <w:rsid w:val="3FC413F5"/>
    <w:rsid w:val="403019DB"/>
    <w:rsid w:val="407F6989"/>
    <w:rsid w:val="40B56C1C"/>
    <w:rsid w:val="40F8337C"/>
    <w:rsid w:val="41205106"/>
    <w:rsid w:val="41787749"/>
    <w:rsid w:val="417E6F5C"/>
    <w:rsid w:val="41C00631"/>
    <w:rsid w:val="41C55C07"/>
    <w:rsid w:val="41E06F7A"/>
    <w:rsid w:val="427C5AD6"/>
    <w:rsid w:val="42AB08D0"/>
    <w:rsid w:val="42B64CCE"/>
    <w:rsid w:val="42D13297"/>
    <w:rsid w:val="4333472E"/>
    <w:rsid w:val="43D72A1E"/>
    <w:rsid w:val="43D848A5"/>
    <w:rsid w:val="43F12B6B"/>
    <w:rsid w:val="43F56E77"/>
    <w:rsid w:val="441F6D4D"/>
    <w:rsid w:val="442414CC"/>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1B28B4"/>
    <w:rsid w:val="47294DEB"/>
    <w:rsid w:val="472D2142"/>
    <w:rsid w:val="47445D14"/>
    <w:rsid w:val="479A7985"/>
    <w:rsid w:val="47AD4884"/>
    <w:rsid w:val="48007910"/>
    <w:rsid w:val="481035CB"/>
    <w:rsid w:val="481B5E95"/>
    <w:rsid w:val="48497A44"/>
    <w:rsid w:val="48687BCD"/>
    <w:rsid w:val="491415CA"/>
    <w:rsid w:val="49867CF3"/>
    <w:rsid w:val="499A1D16"/>
    <w:rsid w:val="49B94735"/>
    <w:rsid w:val="49BF0141"/>
    <w:rsid w:val="4A6D1753"/>
    <w:rsid w:val="4AB26D13"/>
    <w:rsid w:val="4B4A395E"/>
    <w:rsid w:val="4BC251A7"/>
    <w:rsid w:val="4BFF3C84"/>
    <w:rsid w:val="4C1269AB"/>
    <w:rsid w:val="4C195736"/>
    <w:rsid w:val="4C1F30EE"/>
    <w:rsid w:val="4C3347A3"/>
    <w:rsid w:val="4C47175A"/>
    <w:rsid w:val="4C790688"/>
    <w:rsid w:val="4C8C1658"/>
    <w:rsid w:val="4CE20AB6"/>
    <w:rsid w:val="4CF0544B"/>
    <w:rsid w:val="4D201AB1"/>
    <w:rsid w:val="4DA26E70"/>
    <w:rsid w:val="4DCA6648"/>
    <w:rsid w:val="4DCE7489"/>
    <w:rsid w:val="4DE91FF9"/>
    <w:rsid w:val="4E1A6E92"/>
    <w:rsid w:val="4E1C40BD"/>
    <w:rsid w:val="4E472D45"/>
    <w:rsid w:val="4EA20A26"/>
    <w:rsid w:val="4ECD5D6B"/>
    <w:rsid w:val="4EE30B79"/>
    <w:rsid w:val="4F287117"/>
    <w:rsid w:val="4F3C5DBA"/>
    <w:rsid w:val="4F6B66C1"/>
    <w:rsid w:val="4FAD5BD7"/>
    <w:rsid w:val="4FC10B72"/>
    <w:rsid w:val="4FD97D80"/>
    <w:rsid w:val="4FE00328"/>
    <w:rsid w:val="4FF66D32"/>
    <w:rsid w:val="505A7727"/>
    <w:rsid w:val="507B2C3D"/>
    <w:rsid w:val="50932646"/>
    <w:rsid w:val="50C457FC"/>
    <w:rsid w:val="50CD7413"/>
    <w:rsid w:val="510717B0"/>
    <w:rsid w:val="51164525"/>
    <w:rsid w:val="511D05B5"/>
    <w:rsid w:val="51272DBF"/>
    <w:rsid w:val="516A42DE"/>
    <w:rsid w:val="51A5774C"/>
    <w:rsid w:val="51B84E29"/>
    <w:rsid w:val="51BC72C2"/>
    <w:rsid w:val="51F25C09"/>
    <w:rsid w:val="52250D4A"/>
    <w:rsid w:val="527A16E4"/>
    <w:rsid w:val="52960090"/>
    <w:rsid w:val="536C1D18"/>
    <w:rsid w:val="53772109"/>
    <w:rsid w:val="53C64A5D"/>
    <w:rsid w:val="53D2007D"/>
    <w:rsid w:val="540B3D5F"/>
    <w:rsid w:val="542F1D94"/>
    <w:rsid w:val="54817FA0"/>
    <w:rsid w:val="54BB1450"/>
    <w:rsid w:val="54F45268"/>
    <w:rsid w:val="551979D3"/>
    <w:rsid w:val="55690B5E"/>
    <w:rsid w:val="55CF30E3"/>
    <w:rsid w:val="55E8141F"/>
    <w:rsid w:val="55FD0295"/>
    <w:rsid w:val="560F7511"/>
    <w:rsid w:val="56360FFE"/>
    <w:rsid w:val="56394247"/>
    <w:rsid w:val="5686642B"/>
    <w:rsid w:val="56885E48"/>
    <w:rsid w:val="56AD0F67"/>
    <w:rsid w:val="56BA4F74"/>
    <w:rsid w:val="56C466C3"/>
    <w:rsid w:val="56DA638F"/>
    <w:rsid w:val="56DE66AF"/>
    <w:rsid w:val="571B4E01"/>
    <w:rsid w:val="571D14B6"/>
    <w:rsid w:val="5740617B"/>
    <w:rsid w:val="577206BC"/>
    <w:rsid w:val="577E05B4"/>
    <w:rsid w:val="579F3F38"/>
    <w:rsid w:val="57D24FD4"/>
    <w:rsid w:val="57E26ED4"/>
    <w:rsid w:val="57FA376F"/>
    <w:rsid w:val="58500D87"/>
    <w:rsid w:val="587A2719"/>
    <w:rsid w:val="58A35239"/>
    <w:rsid w:val="58B45869"/>
    <w:rsid w:val="59531CD3"/>
    <w:rsid w:val="59571FF0"/>
    <w:rsid w:val="596D7F1F"/>
    <w:rsid w:val="59B46AF7"/>
    <w:rsid w:val="59D0445C"/>
    <w:rsid w:val="5A1E613F"/>
    <w:rsid w:val="5A4E743C"/>
    <w:rsid w:val="5A604239"/>
    <w:rsid w:val="5A877BF1"/>
    <w:rsid w:val="5AAA4997"/>
    <w:rsid w:val="5AF51306"/>
    <w:rsid w:val="5B016B09"/>
    <w:rsid w:val="5B92296A"/>
    <w:rsid w:val="5B9E3795"/>
    <w:rsid w:val="5BDE4495"/>
    <w:rsid w:val="5BE36519"/>
    <w:rsid w:val="5BF234A8"/>
    <w:rsid w:val="5C1738D7"/>
    <w:rsid w:val="5C404E37"/>
    <w:rsid w:val="5C5259A1"/>
    <w:rsid w:val="5CAC0536"/>
    <w:rsid w:val="5CDA089B"/>
    <w:rsid w:val="5CDC425E"/>
    <w:rsid w:val="5D2D11F0"/>
    <w:rsid w:val="5D3F4A3A"/>
    <w:rsid w:val="5D620541"/>
    <w:rsid w:val="5D7C4B71"/>
    <w:rsid w:val="5D7E14A8"/>
    <w:rsid w:val="5D956888"/>
    <w:rsid w:val="5DC24833"/>
    <w:rsid w:val="5DD11364"/>
    <w:rsid w:val="5DD20604"/>
    <w:rsid w:val="5E524F38"/>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3104DA"/>
    <w:rsid w:val="614529A9"/>
    <w:rsid w:val="61992081"/>
    <w:rsid w:val="61AB1C54"/>
    <w:rsid w:val="61B36CE4"/>
    <w:rsid w:val="61BD612B"/>
    <w:rsid w:val="61ED66D3"/>
    <w:rsid w:val="61F1593B"/>
    <w:rsid w:val="62101E8A"/>
    <w:rsid w:val="62CD3A3F"/>
    <w:rsid w:val="6312568F"/>
    <w:rsid w:val="63322C75"/>
    <w:rsid w:val="63422324"/>
    <w:rsid w:val="6345051E"/>
    <w:rsid w:val="638C0197"/>
    <w:rsid w:val="639A67A8"/>
    <w:rsid w:val="63CF1FE3"/>
    <w:rsid w:val="64357EF4"/>
    <w:rsid w:val="643F551C"/>
    <w:rsid w:val="64442B28"/>
    <w:rsid w:val="64541BCC"/>
    <w:rsid w:val="647C095A"/>
    <w:rsid w:val="64833DB3"/>
    <w:rsid w:val="64980343"/>
    <w:rsid w:val="64F25E54"/>
    <w:rsid w:val="650A71F1"/>
    <w:rsid w:val="6536297D"/>
    <w:rsid w:val="659D7C02"/>
    <w:rsid w:val="65F77819"/>
    <w:rsid w:val="66057DBE"/>
    <w:rsid w:val="660C1AE8"/>
    <w:rsid w:val="661A6548"/>
    <w:rsid w:val="666D4972"/>
    <w:rsid w:val="668D49A5"/>
    <w:rsid w:val="66BF1D41"/>
    <w:rsid w:val="66F908E3"/>
    <w:rsid w:val="671D5531"/>
    <w:rsid w:val="6747066A"/>
    <w:rsid w:val="67917171"/>
    <w:rsid w:val="67A653F3"/>
    <w:rsid w:val="67AF4C50"/>
    <w:rsid w:val="67FA4863"/>
    <w:rsid w:val="68071723"/>
    <w:rsid w:val="6809724F"/>
    <w:rsid w:val="680B6D1D"/>
    <w:rsid w:val="684D5D7E"/>
    <w:rsid w:val="68594F59"/>
    <w:rsid w:val="68877862"/>
    <w:rsid w:val="68913977"/>
    <w:rsid w:val="68AB2CD1"/>
    <w:rsid w:val="68E53643"/>
    <w:rsid w:val="68F532D1"/>
    <w:rsid w:val="69D22FB6"/>
    <w:rsid w:val="69D65CD5"/>
    <w:rsid w:val="69F8571C"/>
    <w:rsid w:val="69FC2E56"/>
    <w:rsid w:val="6A3E3148"/>
    <w:rsid w:val="6A73714E"/>
    <w:rsid w:val="6AF24883"/>
    <w:rsid w:val="6AFD2A76"/>
    <w:rsid w:val="6B2D1E7D"/>
    <w:rsid w:val="6B823DB9"/>
    <w:rsid w:val="6BAE5658"/>
    <w:rsid w:val="6C10073A"/>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62972"/>
    <w:rsid w:val="6ECB59BA"/>
    <w:rsid w:val="6F310FFC"/>
    <w:rsid w:val="6F3B52BD"/>
    <w:rsid w:val="6F7676ED"/>
    <w:rsid w:val="6F7D440F"/>
    <w:rsid w:val="6F890ADD"/>
    <w:rsid w:val="703810AC"/>
    <w:rsid w:val="714944B3"/>
    <w:rsid w:val="71877958"/>
    <w:rsid w:val="71AB474A"/>
    <w:rsid w:val="71CA7DE7"/>
    <w:rsid w:val="71E428D4"/>
    <w:rsid w:val="729B2D92"/>
    <w:rsid w:val="72F372F7"/>
    <w:rsid w:val="732A1122"/>
    <w:rsid w:val="73445275"/>
    <w:rsid w:val="73940037"/>
    <w:rsid w:val="739E16A4"/>
    <w:rsid w:val="73A80E1A"/>
    <w:rsid w:val="73C45CFD"/>
    <w:rsid w:val="73FE48D6"/>
    <w:rsid w:val="74576608"/>
    <w:rsid w:val="7483044F"/>
    <w:rsid w:val="74846A6C"/>
    <w:rsid w:val="749F0FAF"/>
    <w:rsid w:val="74AB352E"/>
    <w:rsid w:val="74BE4CD3"/>
    <w:rsid w:val="750B566E"/>
    <w:rsid w:val="75204114"/>
    <w:rsid w:val="75371154"/>
    <w:rsid w:val="757A28F6"/>
    <w:rsid w:val="75BC5526"/>
    <w:rsid w:val="75CE6892"/>
    <w:rsid w:val="75F625D6"/>
    <w:rsid w:val="76181896"/>
    <w:rsid w:val="76394E40"/>
    <w:rsid w:val="764379F3"/>
    <w:rsid w:val="767C1330"/>
    <w:rsid w:val="76D143D8"/>
    <w:rsid w:val="76FF0B8A"/>
    <w:rsid w:val="77373EE2"/>
    <w:rsid w:val="77AC2F5C"/>
    <w:rsid w:val="77AE5040"/>
    <w:rsid w:val="77AE563B"/>
    <w:rsid w:val="77D973CA"/>
    <w:rsid w:val="784B5631"/>
    <w:rsid w:val="790D2A07"/>
    <w:rsid w:val="791C0E81"/>
    <w:rsid w:val="792F1E11"/>
    <w:rsid w:val="79623649"/>
    <w:rsid w:val="79667E8C"/>
    <w:rsid w:val="7988058F"/>
    <w:rsid w:val="7A1111C7"/>
    <w:rsid w:val="7AA378A1"/>
    <w:rsid w:val="7AE87C4C"/>
    <w:rsid w:val="7B2C7682"/>
    <w:rsid w:val="7B4C1BE3"/>
    <w:rsid w:val="7B903116"/>
    <w:rsid w:val="7C1F6CBC"/>
    <w:rsid w:val="7C8B573A"/>
    <w:rsid w:val="7CA85D25"/>
    <w:rsid w:val="7CA92159"/>
    <w:rsid w:val="7CD626EC"/>
    <w:rsid w:val="7CDB4E15"/>
    <w:rsid w:val="7D3913B9"/>
    <w:rsid w:val="7D5F7AA9"/>
    <w:rsid w:val="7DB15661"/>
    <w:rsid w:val="7E164242"/>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1</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DELL</cp:lastModifiedBy>
  <dcterms:modified xsi:type="dcterms:W3CDTF">2022-04-15T05:49:23Z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